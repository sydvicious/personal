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6DBA" w14:textId="77777777" w:rsidR="00B953B5" w:rsidRPr="00D45E44" w:rsidRDefault="00B953B5" w:rsidP="00B953B5">
      <w:pPr>
        <w:tabs>
          <w:tab w:val="left" w:pos="-720"/>
        </w:tabs>
        <w:ind w:right="-720"/>
        <w:jc w:val="center"/>
        <w:rPr>
          <w:rFonts w:ascii="Arial" w:hAnsi="Arial"/>
          <w:b/>
          <w:color w:val="000000"/>
          <w:sz w:val="28"/>
          <w:szCs w:val="32"/>
          <w:lang w:eastAsia="ar-SA"/>
        </w:rPr>
      </w:pPr>
      <w:r>
        <w:rPr>
          <w:rFonts w:ascii="Arial" w:hAnsi="Arial"/>
          <w:b/>
          <w:color w:val="000000"/>
          <w:sz w:val="28"/>
          <w:szCs w:val="32"/>
          <w:lang w:eastAsia="ar-SA"/>
        </w:rPr>
        <w:t>Syd</w:t>
      </w:r>
      <w:r w:rsidRPr="00D45E44">
        <w:rPr>
          <w:rFonts w:ascii="Arial" w:hAnsi="Arial"/>
          <w:b/>
          <w:color w:val="000000"/>
          <w:sz w:val="28"/>
          <w:szCs w:val="32"/>
          <w:lang w:eastAsia="ar-SA"/>
        </w:rPr>
        <w:t xml:space="preserve"> Polk</w:t>
      </w:r>
    </w:p>
    <w:p w14:paraId="521A2D3E" w14:textId="77777777" w:rsidR="00B953B5" w:rsidRPr="00D45E44" w:rsidRDefault="00B953B5" w:rsidP="00B953B5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r w:rsidRPr="00D45E44">
        <w:rPr>
          <w:rFonts w:ascii="Arial" w:hAnsi="Arial"/>
          <w:color w:val="000000"/>
          <w:sz w:val="16"/>
          <w:szCs w:val="20"/>
          <w:lang w:eastAsia="ar-SA"/>
        </w:rPr>
        <w:t>+1 (512) 905-9904</w:t>
      </w:r>
    </w:p>
    <w:p w14:paraId="514697F6" w14:textId="77777777" w:rsidR="00B953B5" w:rsidRDefault="00B953B5" w:rsidP="00B953B5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hyperlink r:id="rId5" w:history="1">
        <w:r w:rsidRPr="00E55835">
          <w:rPr>
            <w:rStyle w:val="Hyperlink"/>
            <w:rFonts w:ascii="Arial" w:hAnsi="Arial"/>
            <w:sz w:val="16"/>
            <w:szCs w:val="20"/>
            <w:lang w:eastAsia="ar-SA"/>
          </w:rPr>
          <w:t>syd@sydpolk.com</w:t>
        </w:r>
      </w:hyperlink>
    </w:p>
    <w:p w14:paraId="171AB95C" w14:textId="77777777" w:rsidR="00D45E44" w:rsidRPr="00D45E44" w:rsidRDefault="00D45E44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</w:p>
    <w:p w14:paraId="1217ED8F" w14:textId="77777777" w:rsidR="00D45E44" w:rsidRDefault="00D45E4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1906D45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SUMMARY</w:t>
      </w:r>
    </w:p>
    <w:p w14:paraId="6CBCB440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5B9D1B4" w14:textId="649EA1A1" w:rsidR="00DD060F" w:rsidRPr="00D45E44" w:rsidRDefault="00DD060F" w:rsidP="00775539">
      <w:pPr>
        <w:tabs>
          <w:tab w:val="left" w:pos="-720"/>
          <w:tab w:val="left" w:pos="36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Seasoned software </w:t>
      </w:r>
      <w:r w:rsidR="00A71ED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developer and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manager with experience </w:t>
      </w:r>
      <w:r w:rsidR="00A71EDF" w:rsidRPr="00D45E44">
        <w:rPr>
          <w:rFonts w:ascii="Arial" w:hAnsi="Arial"/>
          <w:color w:val="000000"/>
          <w:sz w:val="18"/>
          <w:szCs w:val="22"/>
          <w:lang w:eastAsia="ar-SA"/>
        </w:rPr>
        <w:t>in all aspects of software development.</w:t>
      </w:r>
      <w:r w:rsidR="00245AE7"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  <w:bookmarkStart w:id="0" w:name="_Hlk204378721"/>
      <w:r w:rsidR="00245AE7">
        <w:rPr>
          <w:rFonts w:ascii="Arial" w:hAnsi="Arial"/>
          <w:color w:val="000000"/>
          <w:sz w:val="18"/>
          <w:szCs w:val="22"/>
          <w:lang w:eastAsia="ar-SA"/>
        </w:rPr>
        <w:t>Amateur baseball analyst.</w:t>
      </w:r>
      <w:bookmarkEnd w:id="0"/>
    </w:p>
    <w:p w14:paraId="3F64C55B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7F40908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EDUCATION</w:t>
      </w:r>
    </w:p>
    <w:p w14:paraId="080B2AA3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F6F6191" w14:textId="30557773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Rice University, Houston, Texas - Bachelor of Arts in Computer Science.</w:t>
      </w:r>
    </w:p>
    <w:p w14:paraId="5EFED3E9" w14:textId="77777777" w:rsidR="00672767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562A452A" w14:textId="20E62046" w:rsidR="00692A56" w:rsidRPr="00D45E44" w:rsidRDefault="00692A56" w:rsidP="00692A56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bookmarkStart w:id="1" w:name="OLE_LINK10"/>
      <w:r>
        <w:rPr>
          <w:rFonts w:ascii="Arial" w:hAnsi="Arial"/>
          <w:b/>
          <w:color w:val="000000"/>
          <w:sz w:val="20"/>
          <w:szCs w:val="22"/>
          <w:lang w:eastAsia="ar-SA"/>
        </w:rPr>
        <w:t>BASEBALL</w:t>
      </w:r>
    </w:p>
    <w:p w14:paraId="3770CF42" w14:textId="12AEC170" w:rsidR="00692A56" w:rsidRDefault="00692A56" w:rsidP="00692A56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22CD1476" w14:textId="57707E9D" w:rsidR="00692A56" w:rsidRDefault="00692A56" w:rsidP="00692A56">
      <w:pPr>
        <w:pStyle w:val="ListParagraph"/>
        <w:numPr>
          <w:ilvl w:val="0"/>
          <w:numId w:val="1"/>
        </w:numPr>
        <w:tabs>
          <w:tab w:val="clear" w:pos="1080"/>
          <w:tab w:val="left" w:pos="-720"/>
          <w:tab w:val="num" w:pos="360"/>
        </w:tabs>
        <w:ind w:left="360" w:right="-720"/>
        <w:rPr>
          <w:rFonts w:ascii="Arial" w:hAnsi="Arial"/>
          <w:color w:val="000000"/>
          <w:sz w:val="18"/>
          <w:szCs w:val="18"/>
          <w:lang w:eastAsia="ar-SA"/>
        </w:rPr>
      </w:pPr>
      <w:r w:rsidRPr="00692A56">
        <w:rPr>
          <w:rFonts w:ascii="Arial" w:hAnsi="Arial"/>
          <w:color w:val="000000"/>
          <w:sz w:val="18"/>
          <w:szCs w:val="18"/>
          <w:lang w:eastAsia="ar-SA"/>
        </w:rPr>
        <w:t>Project Scoresheet 1987-1990 – Scorer for Houston Astros 1987-1988, San Francisco Giants/Oakland Athletics 1988-1990</w:t>
      </w:r>
    </w:p>
    <w:p w14:paraId="011CC475" w14:textId="63CC50B9" w:rsidR="00692A56" w:rsidRDefault="00692A56" w:rsidP="00245AE7">
      <w:pPr>
        <w:pStyle w:val="ListParagraph"/>
        <w:numPr>
          <w:ilvl w:val="0"/>
          <w:numId w:val="1"/>
        </w:numPr>
        <w:tabs>
          <w:tab w:val="clear" w:pos="1080"/>
          <w:tab w:val="left" w:pos="-720"/>
          <w:tab w:val="num" w:pos="360"/>
        </w:tabs>
        <w:ind w:left="360"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color w:val="000000"/>
          <w:sz w:val="18"/>
          <w:szCs w:val="18"/>
          <w:lang w:eastAsia="ar-SA"/>
        </w:rPr>
        <w:t>Project Retrosheet 2000 – Input games into Retrosheet system from original press scoresheet</w:t>
      </w:r>
      <w:r w:rsidR="001101C9">
        <w:rPr>
          <w:rFonts w:ascii="Arial" w:hAnsi="Arial"/>
          <w:color w:val="000000"/>
          <w:sz w:val="18"/>
          <w:szCs w:val="18"/>
          <w:lang w:eastAsia="ar-SA"/>
        </w:rPr>
        <w:t>s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 for Houston Astros, 1973 and 1974 seasons.</w:t>
      </w:r>
    </w:p>
    <w:bookmarkEnd w:id="1"/>
    <w:p w14:paraId="7E93E352" w14:textId="36182D04" w:rsidR="00B953B5" w:rsidRPr="00245AE7" w:rsidRDefault="00B953B5" w:rsidP="00245AE7">
      <w:pPr>
        <w:pStyle w:val="ListParagraph"/>
        <w:numPr>
          <w:ilvl w:val="0"/>
          <w:numId w:val="1"/>
        </w:numPr>
        <w:tabs>
          <w:tab w:val="clear" w:pos="1080"/>
          <w:tab w:val="left" w:pos="-720"/>
          <w:tab w:val="num" w:pos="360"/>
        </w:tabs>
        <w:ind w:left="360"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color w:val="000000"/>
          <w:sz w:val="18"/>
          <w:szCs w:val="18"/>
          <w:lang w:eastAsia="ar-SA"/>
        </w:rPr>
        <w:t>SABR member since 2022.</w:t>
      </w:r>
    </w:p>
    <w:p w14:paraId="4ADC35D1" w14:textId="77777777" w:rsidR="00692A56" w:rsidRPr="00D45E44" w:rsidRDefault="00692A56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7114827C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EMPLOYMENT HISTORY</w:t>
      </w:r>
    </w:p>
    <w:p w14:paraId="26BB2998" w14:textId="77777777" w:rsidR="007D371E" w:rsidRDefault="007D371E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46A6B6BB" w14:textId="77777777" w:rsidR="007D371E" w:rsidRPr="00D45E44" w:rsidRDefault="007D371E" w:rsidP="007D371E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Indeed, Inc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TX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6B58BF10" w14:textId="0F3CCF66" w:rsidR="007D371E" w:rsidRPr="007D371E" w:rsidRDefault="007D371E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Senior Software Engineer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-present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30D05C25" w14:textId="77777777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04B78D00" w14:textId="77777777" w:rsidR="00A44235" w:rsidRPr="00A7371E" w:rsidRDefault="00A44235" w:rsidP="00A44235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bookmarkStart w:id="2" w:name="OLE_LINK5"/>
      <w:bookmarkStart w:id="3" w:name="OLE_LINK6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Senior Software Engineer, Mobile Applications, April 2022-date.</w:t>
      </w:r>
    </w:p>
    <w:p w14:paraId="331CCFE5" w14:textId="77777777" w:rsidR="007D371E" w:rsidRDefault="007D371E" w:rsidP="007D371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4" w:name="OLE_LINK3"/>
      <w:bookmarkStart w:id="5" w:name="OLE_LINK4"/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user-facing native features using SwiftUI and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 for </w:t>
      </w:r>
      <w:hyperlink r:id="rId6" w:history="1">
        <w:r w:rsidRPr="002B5C30">
          <w:rPr>
            <w:rStyle w:val="Hyperlink"/>
            <w:rFonts w:ascii="Arial" w:hAnsi="Arial"/>
            <w:sz w:val="18"/>
            <w:szCs w:val="22"/>
            <w:lang w:eastAsia="ar-SA"/>
          </w:rPr>
          <w:t>Indeed’s Job Search app</w:t>
        </w:r>
      </w:hyperlink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7360448D" w14:textId="77777777" w:rsidR="007D371E" w:rsidRDefault="007D371E" w:rsidP="007D371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The number of opt outs of all push notifications per day has dropped 30% since Native Push Notification Preferences was rolled out in January 2024.</w:t>
      </w:r>
    </w:p>
    <w:p w14:paraId="4F32D68C" w14:textId="77777777" w:rsidR="007D371E" w:rsidRPr="009B60A7" w:rsidRDefault="007D371E" w:rsidP="007D371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Engagement between employers and job seekers using Indeed’s messaging has increased 9% since the native messaging was rolled out in late 2024.</w:t>
      </w:r>
    </w:p>
    <w:p w14:paraId="1E98C503" w14:textId="77777777" w:rsidR="00A44235" w:rsidRDefault="00A44235" w:rsidP="00A4423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Established an on-call system for mobile engineers based on a Datadog-based monitoring system for our mobile native applications.</w:t>
      </w:r>
    </w:p>
    <w:p w14:paraId="65CAC606" w14:textId="77777777" w:rsidR="00A44235" w:rsidRDefault="00A44235" w:rsidP="00A4423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~30 engineers in on-call rotation</w:t>
      </w:r>
    </w:p>
    <w:p w14:paraId="2F1BCE64" w14:textId="77777777" w:rsidR="00A44235" w:rsidRPr="006D4EFF" w:rsidRDefault="00A44235" w:rsidP="00A4423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Datadog logging and metrics in the iOS Job Search app.</w:t>
      </w:r>
    </w:p>
    <w:p w14:paraId="58C98F9E" w14:textId="77777777" w:rsidR="00A44235" w:rsidRDefault="00A44235" w:rsidP="00A4423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runbooks and dashboards as resources during on-call events.</w:t>
      </w:r>
    </w:p>
    <w:p w14:paraId="0B87FFE9" w14:textId="77777777" w:rsidR="007D371E" w:rsidRDefault="007D371E" w:rsidP="007D371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6" w:name="_Hlk204378852"/>
      <w:r>
        <w:rPr>
          <w:rFonts w:ascii="Arial" w:hAnsi="Arial"/>
          <w:color w:val="000000"/>
          <w:sz w:val="18"/>
          <w:szCs w:val="22"/>
          <w:lang w:eastAsia="ar-SA"/>
        </w:rPr>
        <w:t>The average time from when an outage started until the team was notified dropped from &gt;120 minutes to &lt; 5 minutes.</w:t>
      </w:r>
    </w:p>
    <w:bookmarkEnd w:id="6"/>
    <w:p w14:paraId="237CD330" w14:textId="4DE14CCE" w:rsidR="00A44235" w:rsidRPr="00E6541C" w:rsidRDefault="00A44235" w:rsidP="00A4423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integration with Indeed’s A/B testing system</w:t>
      </w:r>
      <w:r w:rsidR="009B60A7">
        <w:rPr>
          <w:rFonts w:ascii="Arial" w:hAnsi="Arial"/>
          <w:color w:val="000000"/>
          <w:sz w:val="18"/>
          <w:szCs w:val="22"/>
          <w:lang w:eastAsia="ar-SA"/>
        </w:rPr>
        <w:t xml:space="preserve"> in the IOS Job Search app</w:t>
      </w:r>
      <w:r>
        <w:rPr>
          <w:rFonts w:ascii="Arial" w:hAnsi="Arial"/>
          <w:color w:val="000000"/>
          <w:sz w:val="18"/>
          <w:szCs w:val="22"/>
          <w:lang w:eastAsia="ar-SA"/>
        </w:rPr>
        <w:t>, enabling A/B tests of features and improvements.</w:t>
      </w:r>
    </w:p>
    <w:bookmarkEnd w:id="4"/>
    <w:bookmarkEnd w:id="5"/>
    <w:p w14:paraId="06BEA338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</w:p>
    <w:p w14:paraId="5A885975" w14:textId="77777777" w:rsidR="00A44235" w:rsidRPr="00A7371E" w:rsidRDefault="00A44235" w:rsidP="00A44235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Site Reliability Engineer (1 quarter rotation), April-</w:t>
      </w:r>
      <w:proofErr w:type="gramStart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July,</w:t>
      </w:r>
      <w:proofErr w:type="gramEnd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 xml:space="preserve"> 2021.</w:t>
      </w:r>
    </w:p>
    <w:p w14:paraId="122E9ED7" w14:textId="0B3CE806" w:rsidR="007D371E" w:rsidRDefault="007D371E" w:rsidP="007D371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Worked with one engineering team establishing SLO for its service</w:t>
      </w:r>
    </w:p>
    <w:p w14:paraId="21905E79" w14:textId="77777777" w:rsidR="007D371E" w:rsidRDefault="007D371E" w:rsidP="007D371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Did not implement any SLOs as the performance of the service was not fast or reliable enough.</w:t>
      </w:r>
    </w:p>
    <w:p w14:paraId="3A84FC8F" w14:textId="77777777" w:rsidR="007D371E" w:rsidRDefault="007D371E" w:rsidP="007D371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Established level of metrics that would be acceptable.</w:t>
      </w:r>
    </w:p>
    <w:p w14:paraId="01CA9C8B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4E44222" w14:textId="77777777" w:rsidR="00A44235" w:rsidRPr="00A7371E" w:rsidRDefault="00A44235" w:rsidP="00A44235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Software Engineer, Job Search Native API – November 2018-April 2022.</w:t>
      </w:r>
    </w:p>
    <w:p w14:paraId="53C9F0B0" w14:textId="77777777" w:rsidR="00A44235" w:rsidRDefault="00A44235" w:rsidP="00A4423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and evangelized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 technology within Indeed. </w:t>
      </w:r>
    </w:p>
    <w:p w14:paraId="052374B8" w14:textId="77777777" w:rsidR="00A44235" w:rsidRDefault="00A44235" w:rsidP="00A4423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Implemented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-based microservices. </w:t>
      </w:r>
    </w:p>
    <w:p w14:paraId="3C417615" w14:textId="77777777" w:rsidR="00A44235" w:rsidRDefault="00A44235" w:rsidP="00A4423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Converted existing microservices from REST to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. </w:t>
      </w:r>
    </w:p>
    <w:p w14:paraId="365BE928" w14:textId="77777777" w:rsidR="00A44235" w:rsidRDefault="00A44235" w:rsidP="00A4423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demonstration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 clients. </w:t>
      </w:r>
    </w:p>
    <w:p w14:paraId="7F0C8216" w14:textId="77777777" w:rsidR="00A44235" w:rsidRDefault="00A44235" w:rsidP="00A44235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Advised and mentored other teams implementing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1DE78F0A" w14:textId="77777777" w:rsidR="00A44235" w:rsidRDefault="00A44235" w:rsidP="00A4423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Split a small but important service from our main job search webserver for use as a microservice. </w:t>
      </w:r>
    </w:p>
    <w:p w14:paraId="41885E49" w14:textId="77777777" w:rsidR="007D371E" w:rsidRDefault="00A44235" w:rsidP="007D371E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Service handles several million requests a week that would have otherwise been handled by the main Indeed server, decreasing request latency and memory pressure. Handles 100M+ requests/month with an internal latency average &lt; 100ms, and availability 99.0%</w:t>
      </w:r>
    </w:p>
    <w:p w14:paraId="33334C65" w14:textId="01D773F6" w:rsidR="00A44235" w:rsidRPr="007D371E" w:rsidRDefault="00A44235" w:rsidP="007D371E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7D371E">
        <w:rPr>
          <w:rFonts w:ascii="Arial" w:hAnsi="Arial"/>
          <w:color w:val="000000"/>
          <w:sz w:val="18"/>
          <w:szCs w:val="22"/>
          <w:lang w:eastAsia="ar-SA"/>
        </w:rPr>
        <w:t>Developed high-volume client logging library using Kafka</w:t>
      </w:r>
      <w:r w:rsidR="009B60A7" w:rsidRPr="007D371E">
        <w:rPr>
          <w:rFonts w:ascii="Arial" w:hAnsi="Arial"/>
          <w:color w:val="000000"/>
          <w:sz w:val="18"/>
          <w:szCs w:val="22"/>
          <w:lang w:eastAsia="ar-SA"/>
        </w:rPr>
        <w:t xml:space="preserve"> and Avro</w:t>
      </w:r>
      <w:r w:rsidRPr="007D371E">
        <w:rPr>
          <w:rFonts w:ascii="Arial" w:hAnsi="Arial"/>
          <w:color w:val="000000"/>
          <w:sz w:val="18"/>
          <w:szCs w:val="22"/>
          <w:lang w:eastAsia="ar-SA"/>
        </w:rPr>
        <w:t xml:space="preserve"> that can handle tens of millions of logs per day from </w:t>
      </w:r>
      <w:r w:rsidR="009B60A7" w:rsidRPr="007D371E">
        <w:rPr>
          <w:rFonts w:ascii="Arial" w:hAnsi="Arial"/>
          <w:color w:val="000000"/>
          <w:sz w:val="18"/>
          <w:szCs w:val="22"/>
          <w:lang w:eastAsia="ar-SA"/>
        </w:rPr>
        <w:t xml:space="preserve">the </w:t>
      </w:r>
      <w:proofErr w:type="spellStart"/>
      <w:r w:rsidR="009B60A7" w:rsidRPr="007D371E">
        <w:rPr>
          <w:rFonts w:ascii="Arial" w:hAnsi="Arial"/>
          <w:color w:val="000000"/>
          <w:sz w:val="18"/>
          <w:szCs w:val="22"/>
          <w:lang w:eastAsia="ar-SA"/>
        </w:rPr>
        <w:t>GlassDoor</w:t>
      </w:r>
      <w:proofErr w:type="spellEnd"/>
      <w:r w:rsidR="009B60A7" w:rsidRPr="007D371E">
        <w:rPr>
          <w:rFonts w:ascii="Arial" w:hAnsi="Arial"/>
          <w:color w:val="000000"/>
          <w:sz w:val="18"/>
          <w:szCs w:val="22"/>
          <w:lang w:eastAsia="ar-SA"/>
        </w:rPr>
        <w:t xml:space="preserve"> native application</w:t>
      </w:r>
      <w:r w:rsidRPr="007D371E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2069143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60FF979F" w14:textId="77777777" w:rsidR="00A44235" w:rsidRPr="002B5C30" w:rsidRDefault="00A44235" w:rsidP="00A44235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Software Engineer, Job Search Front End – April 2016-November 2018.</w:t>
      </w:r>
      <w:r w:rsidRPr="002B5C30"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</w:p>
    <w:p w14:paraId="48689843" w14:textId="77777777" w:rsidR="00A44235" w:rsidRDefault="00A44235" w:rsidP="00A4423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A/B testing of various features on the job viewing web page; increased user engagement 5-8%.</w:t>
      </w:r>
    </w:p>
    <w:p w14:paraId="6FA61296" w14:textId="77777777" w:rsidR="00A44235" w:rsidRDefault="00A44235" w:rsidP="00A4423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Made build system improvements that resulting in our builds being 25-30% faster.</w:t>
      </w:r>
    </w:p>
    <w:p w14:paraId="5123F2F0" w14:textId="77777777" w:rsidR="00A44235" w:rsidRDefault="00A44235" w:rsidP="00A4423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Participated in hundreds of onsite interviews for potential candidates to work at Indeed.</w:t>
      </w:r>
    </w:p>
    <w:bookmarkEnd w:id="2"/>
    <w:bookmarkEnd w:id="3"/>
    <w:p w14:paraId="6B2BB0FC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06319E8C" w14:textId="77777777" w:rsidR="00A44235" w:rsidRPr="00D45E44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Mozilla, Inc.,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389C2306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7" w:name="OLE_LINK7"/>
      <w:bookmarkStart w:id="8" w:name="OLE_LINK8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Technical Lead, Platform QA</w:t>
      </w:r>
      <w:bookmarkEnd w:id="7"/>
      <w:bookmarkEnd w:id="8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April 2014-</w:t>
      </w:r>
      <w:r>
        <w:rPr>
          <w:rFonts w:ascii="Arial" w:hAnsi="Arial"/>
          <w:color w:val="000000"/>
          <w:sz w:val="18"/>
          <w:szCs w:val="22"/>
          <w:lang w:eastAsia="ar-SA"/>
        </w:rPr>
        <w:t>April 2016.</w:t>
      </w:r>
    </w:p>
    <w:p w14:paraId="326C3906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7CD4673B" w14:textId="77777777" w:rsidR="00A44235" w:rsidRPr="00D45E44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Klink LLC,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B892A48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Mac OS X Programmer,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August 2013-April 2014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82802EB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1204C778" w14:textId="77777777" w:rsidR="00A44235" w:rsidRPr="00D45E44" w:rsidRDefault="00A44235" w:rsidP="00A44235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9" w:name="OLE_LINK11"/>
      <w:bookmarkStart w:id="10" w:name="OLE_LINK12"/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Objective C, Python and </w:t>
      </w:r>
      <w:proofErr w:type="spellStart"/>
      <w:r w:rsidRPr="00D45E44">
        <w:rPr>
          <w:rFonts w:ascii="Arial" w:hAnsi="Arial"/>
          <w:color w:val="000000"/>
          <w:sz w:val="18"/>
          <w:szCs w:val="22"/>
          <w:lang w:eastAsia="ar-SA"/>
        </w:rPr>
        <w:t>PyObjC</w:t>
      </w:r>
      <w:proofErr w:type="spellEnd"/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to develop user interface for cloud syncing application.</w:t>
      </w:r>
    </w:p>
    <w:p w14:paraId="5C64EEC1" w14:textId="77777777" w:rsidR="00A44235" w:rsidRPr="00D45E44" w:rsidRDefault="00A44235" w:rsidP="00A44235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Python to implement syncing via RESTful interfaces.</w:t>
      </w:r>
    </w:p>
    <w:p w14:paraId="272849BE" w14:textId="77777777" w:rsidR="00A44235" w:rsidRPr="00D45E44" w:rsidRDefault="00A44235" w:rsidP="00A44235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Reduced open bug count by 80%.</w:t>
      </w:r>
    </w:p>
    <w:bookmarkEnd w:id="9"/>
    <w:bookmarkEnd w:id="10"/>
    <w:p w14:paraId="4FA1B984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0A56DF56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Spawn Labs,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41C2ACAD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QA &amp; Release Engineer Manager,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September 2012-August 2013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7C01AE45" w14:textId="77777777" w:rsidR="00A44235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678783AD" w14:textId="77777777" w:rsidR="00A44235" w:rsidRPr="00D45E44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Rock Systems,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Durango, Colorado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54D3725E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Consultant – iOS Development,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April 2012-August 2012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4ED756EA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362E35E3" w14:textId="408BA711" w:rsidR="00A44235" w:rsidRPr="00D45E44" w:rsidRDefault="00A44235" w:rsidP="00A44235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11" w:name="OLE_LINK15"/>
      <w:bookmarkStart w:id="12" w:name="OLE_LINK16"/>
      <w:r w:rsidRPr="00D45E44">
        <w:rPr>
          <w:rFonts w:ascii="Arial" w:hAnsi="Arial"/>
          <w:color w:val="000000"/>
          <w:sz w:val="18"/>
          <w:szCs w:val="22"/>
          <w:lang w:eastAsia="ar-SA"/>
        </w:rPr>
        <w:t>Identified and fixed 80+ defects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in Airborne Media Group’s </w:t>
      </w:r>
      <w:r w:rsidRPr="007D371E">
        <w:rPr>
          <w:rFonts w:ascii="Arial" w:hAnsi="Arial"/>
          <w:b/>
          <w:bCs/>
          <w:color w:val="000000"/>
          <w:sz w:val="18"/>
          <w:szCs w:val="22"/>
          <w:lang w:eastAsia="ar-SA"/>
        </w:rPr>
        <w:t>Audio Air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  <w:r w:rsidR="007D371E">
        <w:rPr>
          <w:rFonts w:ascii="Arial" w:hAnsi="Arial"/>
          <w:color w:val="000000"/>
          <w:sz w:val="18"/>
          <w:szCs w:val="22"/>
          <w:lang w:eastAsia="ar-SA"/>
        </w:rPr>
        <w:t>i</w:t>
      </w:r>
      <w:r>
        <w:rPr>
          <w:rFonts w:ascii="Arial" w:hAnsi="Arial"/>
          <w:color w:val="000000"/>
          <w:sz w:val="18"/>
          <w:szCs w:val="22"/>
          <w:lang w:eastAsia="ar-SA"/>
        </w:rPr>
        <w:t>OS app (now discontinued)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including many crashing defects that would have been triggered within 5 minutes of launch.</w:t>
      </w:r>
    </w:p>
    <w:p w14:paraId="25D60801" w14:textId="77777777" w:rsidR="00A44235" w:rsidRPr="00D45E44" w:rsidRDefault="00A44235" w:rsidP="00A44235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Version 1.3 shipped in the App Store in September 2012.</w:t>
      </w:r>
    </w:p>
    <w:bookmarkEnd w:id="11"/>
    <w:bookmarkEnd w:id="12"/>
    <w:p w14:paraId="1EFDCD3B" w14:textId="77777777" w:rsidR="00A44235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09B71320" w14:textId="77777777" w:rsidR="00A44235" w:rsidRPr="00D45E44" w:rsidRDefault="00A44235" w:rsidP="00A44235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Coverity Software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Synopsis)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 Francisco,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4F655910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Senior QA Manager and QA Architect,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July 2008-May 2012</w:t>
      </w:r>
    </w:p>
    <w:p w14:paraId="7E169B9E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45CF050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Lombardi Software (now IBM),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3C7C06E7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QA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May 2006-June 2008</w:t>
      </w:r>
    </w:p>
    <w:p w14:paraId="7D219D96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DA78340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Apple Computer (now Apple, Inc.),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Cupertino,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6E62D62F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Xcode Tools QA &amp; Integration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May 2001-April 2006</w:t>
      </w:r>
    </w:p>
    <w:p w14:paraId="60BFC228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378866C0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Red Hat, Inc.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>/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Cygnus Solutions,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Sunnyvale,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6DAB503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Engineering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November 1997-May 2001</w:t>
      </w:r>
    </w:p>
    <w:p w14:paraId="0F5EDEBA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593469C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Sun Microsystems Laboratories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Oracle Laboratories)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3E089BA0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Member of Technical Staff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March 1996 to November 1997</w:t>
      </w:r>
    </w:p>
    <w:p w14:paraId="6B471181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BD8061D" w14:textId="77777777" w:rsidR="007D371E" w:rsidRPr="00D45E44" w:rsidRDefault="007D371E" w:rsidP="007D371E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Claris Corporation (now 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>Claris International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),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Santa Clara,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/ </w:t>
      </w:r>
      <w:proofErr w:type="spellStart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StyleWare</w:t>
      </w:r>
      <w:proofErr w:type="spellEnd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Inc.,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Houston, Texas</w:t>
      </w:r>
    </w:p>
    <w:p w14:paraId="796F4300" w14:textId="77777777" w:rsidR="007D371E" w:rsidRDefault="007D371E" w:rsidP="007D371E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Software Engineer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December 1987-March 1996</w:t>
      </w:r>
    </w:p>
    <w:p w14:paraId="3CBBA044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50022AE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SKILLS</w:t>
      </w:r>
    </w:p>
    <w:p w14:paraId="713F15BF" w14:textId="77777777" w:rsidR="00A44235" w:rsidRPr="00D45E44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7FD6ACDA" w14:textId="77777777" w:rsidR="007D371E" w:rsidRDefault="007D371E" w:rsidP="007D371E">
      <w:pPr>
        <w:tabs>
          <w:tab w:val="left" w:pos="-720"/>
        </w:tabs>
        <w:ind w:right="-720"/>
        <w:jc w:val="both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color w:val="000000"/>
          <w:sz w:val="18"/>
          <w:szCs w:val="18"/>
          <w:lang w:eastAsia="ar-SA"/>
        </w:rPr>
        <w:t xml:space="preserve">Swift, SwiftUI, </w:t>
      </w:r>
      <w:proofErr w:type="spellStart"/>
      <w:r>
        <w:rPr>
          <w:rFonts w:ascii="Arial" w:hAnsi="Arial"/>
          <w:color w:val="000000"/>
          <w:sz w:val="18"/>
          <w:szCs w:val="18"/>
          <w:lang w:eastAsia="ar-SA"/>
        </w:rPr>
        <w:t>UIKit</w:t>
      </w:r>
      <w:proofErr w:type="spellEnd"/>
      <w:r>
        <w:rPr>
          <w:rFonts w:ascii="Arial" w:hAnsi="Arial"/>
          <w:color w:val="000000"/>
          <w:sz w:val="18"/>
          <w:szCs w:val="18"/>
          <w:lang w:eastAsia="ar-SA"/>
        </w:rPr>
        <w:t xml:space="preserve">  Combine, </w:t>
      </w:r>
      <w:r w:rsidRPr="00D45E44">
        <w:rPr>
          <w:rFonts w:ascii="Arial" w:hAnsi="Arial"/>
          <w:color w:val="000000"/>
          <w:sz w:val="18"/>
          <w:szCs w:val="18"/>
          <w:lang w:eastAsia="ar-SA"/>
        </w:rPr>
        <w:t>Xcode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, Bash/shell scripting, Java, </w:t>
      </w:r>
      <w:proofErr w:type="spellStart"/>
      <w:r>
        <w:rPr>
          <w:rFonts w:ascii="Arial" w:hAnsi="Arial"/>
          <w:color w:val="000000"/>
          <w:sz w:val="18"/>
          <w:szCs w:val="18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18"/>
          <w:lang w:eastAsia="ar-SA"/>
        </w:rPr>
        <w:t xml:space="preserve">, Apollo Federation, Python, Spring, Spring Boot, </w:t>
      </w:r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Objective C, 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RESTful APIs, </w:t>
      </w:r>
      <w:proofErr w:type="spellStart"/>
      <w:r>
        <w:rPr>
          <w:rFonts w:ascii="Arial" w:hAnsi="Arial"/>
          <w:color w:val="000000"/>
          <w:sz w:val="18"/>
          <w:szCs w:val="18"/>
          <w:lang w:eastAsia="ar-SA"/>
        </w:rPr>
        <w:t>Javascript</w:t>
      </w:r>
      <w:proofErr w:type="spellEnd"/>
      <w:r>
        <w:rPr>
          <w:rFonts w:ascii="Arial" w:hAnsi="Arial"/>
          <w:color w:val="000000"/>
          <w:sz w:val="18"/>
          <w:szCs w:val="18"/>
          <w:lang w:eastAsia="ar-SA"/>
        </w:rPr>
        <w:t xml:space="preserve">, Soy, HTML, CSS, Django, </w:t>
      </w:r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C, </w:t>
      </w:r>
      <w:r>
        <w:rPr>
          <w:rFonts w:ascii="Arial" w:hAnsi="Arial"/>
          <w:color w:val="000000"/>
          <w:sz w:val="18"/>
          <w:szCs w:val="18"/>
          <w:lang w:eastAsia="ar-SA"/>
        </w:rPr>
        <w:t>SQL,</w:t>
      </w:r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Perl,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Tcl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Ruby, Eclipse, MacOS, iOS, Unix, Linux, Windows, Visual Studio,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cvs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Subversion, Perforce, git,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Bitkeeper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Mercurial,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gcc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>, Jenkins, VMWare, Cocoa, Bugzilla, JIRA,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yocto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>, repo, vagrant, VirtualBox</w:t>
      </w:r>
      <w:r>
        <w:rPr>
          <w:rFonts w:ascii="Arial" w:hAnsi="Arial"/>
          <w:color w:val="000000"/>
          <w:sz w:val="18"/>
          <w:szCs w:val="18"/>
          <w:lang w:eastAsia="ar-SA"/>
        </w:rPr>
        <w:t>, Marionette, hobo, Datadog, Terraform, Kubernetes, Avro, Kafka, Docker, make, Subversion, Pascal, Assembly Language</w:t>
      </w:r>
    </w:p>
    <w:p w14:paraId="4AAEC306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2D7CA16F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b/>
          <w:bCs/>
          <w:color w:val="000000"/>
          <w:sz w:val="18"/>
          <w:szCs w:val="18"/>
          <w:lang w:eastAsia="ar-SA"/>
        </w:rPr>
        <w:t>ONLINE PUBLICATIONS</w:t>
      </w:r>
    </w:p>
    <w:p w14:paraId="2149FA84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2E1C4F9A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7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Recruited By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blog about interviewing for jobs in the tech sector.</w:t>
      </w:r>
    </w:p>
    <w:p w14:paraId="0F26A2E3" w14:textId="77777777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8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Middle-class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newsletter about my life in the tech sector.</w:t>
      </w:r>
    </w:p>
    <w:bookmarkStart w:id="13" w:name="_Hlk204378807"/>
    <w:p w14:paraId="6CDBEF94" w14:textId="76FA3B1D" w:rsidR="00A44235" w:rsidRDefault="00A44235" w:rsidP="00A4423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r>
        <w:fldChar w:fldCharType="begin"/>
      </w:r>
      <w:r>
        <w:instrText>HYPERLINK "https://sydneyrandall.blogspot.com/"</w:instrText>
      </w:r>
      <w:r>
        <w:fldChar w:fldCharType="separate"/>
      </w:r>
      <w:r w:rsidRPr="00A44235">
        <w:rPr>
          <w:rStyle w:val="Hyperlink"/>
          <w:rFonts w:ascii="Arial" w:hAnsi="Arial"/>
          <w:sz w:val="18"/>
          <w:szCs w:val="18"/>
          <w:lang w:eastAsia="ar-SA"/>
        </w:rPr>
        <w:t>Not Your Ordinary Computer Geek</w:t>
      </w:r>
      <w:r>
        <w:fldChar w:fldCharType="end"/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 – Personal blog, where I reflect on many life experiences, including baseball.</w:t>
      </w:r>
    </w:p>
    <w:bookmarkEnd w:id="13"/>
    <w:p w14:paraId="62BD39D2" w14:textId="77777777" w:rsidR="002868C6" w:rsidRPr="00D45E44" w:rsidRDefault="002868C6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sectPr w:rsidR="002868C6" w:rsidRPr="00D45E44" w:rsidSect="00110C5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13F8457A"/>
    <w:multiLevelType w:val="hybridMultilevel"/>
    <w:tmpl w:val="39A28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9A50F2"/>
    <w:multiLevelType w:val="hybridMultilevel"/>
    <w:tmpl w:val="3662A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340D37"/>
    <w:multiLevelType w:val="hybridMultilevel"/>
    <w:tmpl w:val="5BB0F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9C4A17"/>
    <w:multiLevelType w:val="hybridMultilevel"/>
    <w:tmpl w:val="89F4C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583E97"/>
    <w:multiLevelType w:val="hybridMultilevel"/>
    <w:tmpl w:val="CBF2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155EA"/>
    <w:multiLevelType w:val="hybridMultilevel"/>
    <w:tmpl w:val="95789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0882145">
    <w:abstractNumId w:val="2"/>
  </w:num>
  <w:num w:numId="2" w16cid:durableId="1630552264">
    <w:abstractNumId w:val="0"/>
  </w:num>
  <w:num w:numId="3" w16cid:durableId="447240698">
    <w:abstractNumId w:val="3"/>
  </w:num>
  <w:num w:numId="4" w16cid:durableId="1596862825">
    <w:abstractNumId w:val="5"/>
  </w:num>
  <w:num w:numId="5" w16cid:durableId="998384698">
    <w:abstractNumId w:val="1"/>
  </w:num>
  <w:num w:numId="6" w16cid:durableId="939675965">
    <w:abstractNumId w:val="4"/>
  </w:num>
  <w:num w:numId="7" w16cid:durableId="933782079">
    <w:abstractNumId w:val="10"/>
  </w:num>
  <w:num w:numId="8" w16cid:durableId="671031766">
    <w:abstractNumId w:val="7"/>
  </w:num>
  <w:num w:numId="9" w16cid:durableId="832988854">
    <w:abstractNumId w:val="11"/>
  </w:num>
  <w:num w:numId="10" w16cid:durableId="1207916414">
    <w:abstractNumId w:val="6"/>
  </w:num>
  <w:num w:numId="11" w16cid:durableId="1077828715">
    <w:abstractNumId w:val="9"/>
  </w:num>
  <w:num w:numId="12" w16cid:durableId="938220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4B21"/>
    <w:rsid w:val="00030A27"/>
    <w:rsid w:val="000E0874"/>
    <w:rsid w:val="001101C9"/>
    <w:rsid w:val="00110C5F"/>
    <w:rsid w:val="001C5B9B"/>
    <w:rsid w:val="00230349"/>
    <w:rsid w:val="00243E05"/>
    <w:rsid w:val="00245AE7"/>
    <w:rsid w:val="002868C6"/>
    <w:rsid w:val="002930C5"/>
    <w:rsid w:val="002B183F"/>
    <w:rsid w:val="002B4579"/>
    <w:rsid w:val="00331592"/>
    <w:rsid w:val="00346249"/>
    <w:rsid w:val="00357558"/>
    <w:rsid w:val="0048723B"/>
    <w:rsid w:val="00494101"/>
    <w:rsid w:val="004C213B"/>
    <w:rsid w:val="00532566"/>
    <w:rsid w:val="00585C40"/>
    <w:rsid w:val="005B55C6"/>
    <w:rsid w:val="005E58FB"/>
    <w:rsid w:val="00652272"/>
    <w:rsid w:val="00672767"/>
    <w:rsid w:val="00692A56"/>
    <w:rsid w:val="006A4B21"/>
    <w:rsid w:val="007143B3"/>
    <w:rsid w:val="007614D3"/>
    <w:rsid w:val="00775539"/>
    <w:rsid w:val="007C3799"/>
    <w:rsid w:val="007D371E"/>
    <w:rsid w:val="007E2AE7"/>
    <w:rsid w:val="00867854"/>
    <w:rsid w:val="009A1B71"/>
    <w:rsid w:val="009B60A7"/>
    <w:rsid w:val="00A15886"/>
    <w:rsid w:val="00A44235"/>
    <w:rsid w:val="00A704DF"/>
    <w:rsid w:val="00A71EDF"/>
    <w:rsid w:val="00A76110"/>
    <w:rsid w:val="00B14AD3"/>
    <w:rsid w:val="00B6346E"/>
    <w:rsid w:val="00B6440F"/>
    <w:rsid w:val="00B8526D"/>
    <w:rsid w:val="00B90F44"/>
    <w:rsid w:val="00B953B5"/>
    <w:rsid w:val="00BB05F3"/>
    <w:rsid w:val="00C17B11"/>
    <w:rsid w:val="00CA7302"/>
    <w:rsid w:val="00CC324E"/>
    <w:rsid w:val="00D17366"/>
    <w:rsid w:val="00D17904"/>
    <w:rsid w:val="00D45E44"/>
    <w:rsid w:val="00DD060F"/>
    <w:rsid w:val="00E002C6"/>
    <w:rsid w:val="00E0707D"/>
    <w:rsid w:val="00FE02A1"/>
    <w:rsid w:val="00FF2A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E3CF8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6A4B21"/>
    <w:pPr>
      <w:widowControl w:val="0"/>
      <w:suppressAutoHyphens/>
    </w:pPr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E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E0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dleclasstech.substac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cruitedby.te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indeed-job-search/id309735670" TargetMode="External"/><Relationship Id="rId5" Type="http://schemas.openxmlformats.org/officeDocument/2006/relationships/hyperlink" Target="mailto:sydpol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Polk</dc:creator>
  <cp:keywords/>
  <cp:lastModifiedBy>Jade Polk</cp:lastModifiedBy>
  <cp:revision>14</cp:revision>
  <cp:lastPrinted>2025-07-23T18:48:00Z</cp:lastPrinted>
  <dcterms:created xsi:type="dcterms:W3CDTF">2017-12-02T04:50:00Z</dcterms:created>
  <dcterms:modified xsi:type="dcterms:W3CDTF">2025-07-26T04:38:00Z</dcterms:modified>
</cp:coreProperties>
</file>