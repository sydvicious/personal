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4C6DBA" w14:textId="77777777" w:rsidR="00B953B5" w:rsidRPr="00D45E44" w:rsidRDefault="00B953B5" w:rsidP="00B953B5">
      <w:pPr>
        <w:tabs>
          <w:tab w:val="left" w:pos="-720"/>
        </w:tabs>
        <w:ind w:right="-720"/>
        <w:jc w:val="center"/>
        <w:rPr>
          <w:rFonts w:ascii="Arial" w:hAnsi="Arial"/>
          <w:b/>
          <w:color w:val="000000"/>
          <w:sz w:val="28"/>
          <w:szCs w:val="32"/>
          <w:lang w:eastAsia="ar-SA"/>
        </w:rPr>
      </w:pPr>
      <w:r>
        <w:rPr>
          <w:rFonts w:ascii="Arial" w:hAnsi="Arial"/>
          <w:b/>
          <w:color w:val="000000"/>
          <w:sz w:val="28"/>
          <w:szCs w:val="32"/>
          <w:lang w:eastAsia="ar-SA"/>
        </w:rPr>
        <w:t>Syd</w:t>
      </w:r>
      <w:r w:rsidRPr="00D45E44">
        <w:rPr>
          <w:rFonts w:ascii="Arial" w:hAnsi="Arial"/>
          <w:b/>
          <w:color w:val="000000"/>
          <w:sz w:val="28"/>
          <w:szCs w:val="32"/>
          <w:lang w:eastAsia="ar-SA"/>
        </w:rPr>
        <w:t xml:space="preserve"> Polk</w:t>
      </w:r>
    </w:p>
    <w:p w14:paraId="521A2D3E" w14:textId="77777777" w:rsidR="00B953B5" w:rsidRPr="00D45E44" w:rsidRDefault="00B953B5" w:rsidP="00B953B5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r w:rsidRPr="00D45E44">
        <w:rPr>
          <w:rFonts w:ascii="Arial" w:hAnsi="Arial"/>
          <w:color w:val="000000"/>
          <w:sz w:val="16"/>
          <w:szCs w:val="20"/>
          <w:lang w:eastAsia="ar-SA"/>
        </w:rPr>
        <w:t>+1 (512) 905-9904</w:t>
      </w:r>
    </w:p>
    <w:p w14:paraId="514697F6" w14:textId="77777777" w:rsidR="00B953B5" w:rsidRDefault="00B953B5" w:rsidP="00B953B5">
      <w:pPr>
        <w:tabs>
          <w:tab w:val="left" w:pos="-720"/>
        </w:tabs>
        <w:ind w:right="-720"/>
        <w:jc w:val="center"/>
      </w:pPr>
      <w:hyperlink r:id="rId5" w:history="1">
        <w:r w:rsidRPr="00E55835">
          <w:rPr>
            <w:rStyle w:val="Hyperlink"/>
            <w:rFonts w:ascii="Arial" w:hAnsi="Arial"/>
            <w:sz w:val="16"/>
            <w:szCs w:val="20"/>
            <w:lang w:eastAsia="ar-SA"/>
          </w:rPr>
          <w:t>syd@sydpolk.com</w:t>
        </w:r>
      </w:hyperlink>
    </w:p>
    <w:p w14:paraId="7F9D1937" w14:textId="57D163D4" w:rsidR="006561FE" w:rsidRDefault="006561FE" w:rsidP="00B953B5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hyperlink r:id="rId6" w:history="1">
        <w:r w:rsidRPr="006561FE">
          <w:rPr>
            <w:rStyle w:val="Hyperlink"/>
            <w:rFonts w:ascii="Arial" w:hAnsi="Arial"/>
            <w:sz w:val="16"/>
            <w:szCs w:val="20"/>
            <w:lang w:eastAsia="ar-SA"/>
          </w:rPr>
          <w:t>https://www.linkedin.com/in/sydpolk</w:t>
        </w:r>
      </w:hyperlink>
    </w:p>
    <w:p w14:paraId="171AB95C" w14:textId="77777777" w:rsidR="00D45E44" w:rsidRPr="00D45E44" w:rsidRDefault="00D45E44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</w:p>
    <w:p w14:paraId="1217ED8F" w14:textId="77777777" w:rsidR="00D45E44" w:rsidRDefault="00D45E4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1906D45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SUMMARY</w:t>
      </w:r>
    </w:p>
    <w:p w14:paraId="6CBCB440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5B9D1B4" w14:textId="649EA1A1" w:rsidR="00DD060F" w:rsidRPr="00D45E44" w:rsidRDefault="00DD060F" w:rsidP="00775539">
      <w:pPr>
        <w:tabs>
          <w:tab w:val="left" w:pos="-720"/>
          <w:tab w:val="left" w:pos="36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Seasoned software </w:t>
      </w:r>
      <w:r w:rsidR="00A71ED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developer and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manager with experience </w:t>
      </w:r>
      <w:r w:rsidR="00A71EDF" w:rsidRPr="00D45E44">
        <w:rPr>
          <w:rFonts w:ascii="Arial" w:hAnsi="Arial"/>
          <w:color w:val="000000"/>
          <w:sz w:val="18"/>
          <w:szCs w:val="22"/>
          <w:lang w:eastAsia="ar-SA"/>
        </w:rPr>
        <w:t>in all aspects of software development.</w:t>
      </w:r>
      <w:r w:rsidR="00245AE7">
        <w:rPr>
          <w:rFonts w:ascii="Arial" w:hAnsi="Arial"/>
          <w:color w:val="000000"/>
          <w:sz w:val="18"/>
          <w:szCs w:val="22"/>
          <w:lang w:eastAsia="ar-SA"/>
        </w:rPr>
        <w:t xml:space="preserve"> </w:t>
      </w:r>
      <w:bookmarkStart w:id="0" w:name="_Hlk204378721"/>
      <w:r w:rsidR="00245AE7">
        <w:rPr>
          <w:rFonts w:ascii="Arial" w:hAnsi="Arial"/>
          <w:color w:val="000000"/>
          <w:sz w:val="18"/>
          <w:szCs w:val="22"/>
          <w:lang w:eastAsia="ar-SA"/>
        </w:rPr>
        <w:t>Amateur baseball analyst.</w:t>
      </w:r>
      <w:bookmarkEnd w:id="0"/>
    </w:p>
    <w:p w14:paraId="3F64C55B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7F40908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EDUCATION</w:t>
      </w:r>
    </w:p>
    <w:p w14:paraId="080B2AA3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F6F6191" w14:textId="30557773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Rice University, Houston, Texas - Bachelor of Arts in Computer Science.</w:t>
      </w:r>
    </w:p>
    <w:p w14:paraId="5EFED3E9" w14:textId="77777777" w:rsidR="00672767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562A452A" w14:textId="20E62046" w:rsidR="00692A56" w:rsidRPr="00D45E44" w:rsidRDefault="00692A56" w:rsidP="00692A56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bookmarkStart w:id="1" w:name="OLE_LINK10"/>
      <w:r>
        <w:rPr>
          <w:rFonts w:ascii="Arial" w:hAnsi="Arial"/>
          <w:b/>
          <w:color w:val="000000"/>
          <w:sz w:val="20"/>
          <w:szCs w:val="22"/>
          <w:lang w:eastAsia="ar-SA"/>
        </w:rPr>
        <w:t>BASEBALL</w:t>
      </w:r>
    </w:p>
    <w:p w14:paraId="3770CF42" w14:textId="12AEC170" w:rsidR="00692A56" w:rsidRDefault="00692A56" w:rsidP="00692A56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22CD1476" w14:textId="57707E9D" w:rsidR="00692A56" w:rsidRDefault="00692A56" w:rsidP="00692A56">
      <w:pPr>
        <w:pStyle w:val="ListParagraph"/>
        <w:numPr>
          <w:ilvl w:val="0"/>
          <w:numId w:val="1"/>
        </w:numPr>
        <w:tabs>
          <w:tab w:val="clear" w:pos="1080"/>
          <w:tab w:val="left" w:pos="-720"/>
          <w:tab w:val="num" w:pos="360"/>
        </w:tabs>
        <w:ind w:left="360" w:right="-720"/>
        <w:rPr>
          <w:rFonts w:ascii="Arial" w:hAnsi="Arial"/>
          <w:color w:val="000000"/>
          <w:sz w:val="18"/>
          <w:szCs w:val="18"/>
          <w:lang w:eastAsia="ar-SA"/>
        </w:rPr>
      </w:pPr>
      <w:r w:rsidRPr="00692A56">
        <w:rPr>
          <w:rFonts w:ascii="Arial" w:hAnsi="Arial"/>
          <w:color w:val="000000"/>
          <w:sz w:val="18"/>
          <w:szCs w:val="18"/>
          <w:lang w:eastAsia="ar-SA"/>
        </w:rPr>
        <w:t>Project Scoresheet 1987-1990 – Scorer for Houston Astros 1987-1988, San Francisco Giants/Oakland Athletics 1988-1990</w:t>
      </w:r>
    </w:p>
    <w:p w14:paraId="011CC475" w14:textId="63CC50B9" w:rsidR="00692A56" w:rsidRDefault="00692A56" w:rsidP="00245AE7">
      <w:pPr>
        <w:pStyle w:val="ListParagraph"/>
        <w:numPr>
          <w:ilvl w:val="0"/>
          <w:numId w:val="1"/>
        </w:numPr>
        <w:tabs>
          <w:tab w:val="clear" w:pos="1080"/>
          <w:tab w:val="left" w:pos="-720"/>
          <w:tab w:val="num" w:pos="360"/>
        </w:tabs>
        <w:ind w:left="360" w:right="-720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color w:val="000000"/>
          <w:sz w:val="18"/>
          <w:szCs w:val="18"/>
          <w:lang w:eastAsia="ar-SA"/>
        </w:rPr>
        <w:t>Project Retrosheet 2000 – Input games into Retrosheet system from original press scoresheet</w:t>
      </w:r>
      <w:r w:rsidR="001101C9">
        <w:rPr>
          <w:rFonts w:ascii="Arial" w:hAnsi="Arial"/>
          <w:color w:val="000000"/>
          <w:sz w:val="18"/>
          <w:szCs w:val="18"/>
          <w:lang w:eastAsia="ar-SA"/>
        </w:rPr>
        <w:t>s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 for Houston Astros, 1973 and 1974 seasons.</w:t>
      </w:r>
    </w:p>
    <w:bookmarkEnd w:id="1"/>
    <w:p w14:paraId="7E93E352" w14:textId="36182D04" w:rsidR="00B953B5" w:rsidRPr="00245AE7" w:rsidRDefault="00B953B5" w:rsidP="00245AE7">
      <w:pPr>
        <w:pStyle w:val="ListParagraph"/>
        <w:numPr>
          <w:ilvl w:val="0"/>
          <w:numId w:val="1"/>
        </w:numPr>
        <w:tabs>
          <w:tab w:val="clear" w:pos="1080"/>
          <w:tab w:val="left" w:pos="-720"/>
          <w:tab w:val="num" w:pos="360"/>
        </w:tabs>
        <w:ind w:left="360" w:right="-720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color w:val="000000"/>
          <w:sz w:val="18"/>
          <w:szCs w:val="18"/>
          <w:lang w:eastAsia="ar-SA"/>
        </w:rPr>
        <w:t>SABR member since 2022.</w:t>
      </w:r>
    </w:p>
    <w:p w14:paraId="4ADC35D1" w14:textId="77777777" w:rsidR="00692A56" w:rsidRPr="00D45E44" w:rsidRDefault="00692A56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7114827C" w14:textId="77777777" w:rsidR="00DD060F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EMPLOYMENT HISTORY</w:t>
      </w:r>
    </w:p>
    <w:p w14:paraId="26BB2998" w14:textId="77777777" w:rsidR="007D371E" w:rsidRDefault="007D371E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</w:p>
    <w:p w14:paraId="46A6B6BB" w14:textId="77777777" w:rsidR="007D371E" w:rsidRPr="00D45E44" w:rsidRDefault="007D371E" w:rsidP="007D371E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Indeed, Inc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TX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6B58BF10" w14:textId="0F3CCF66" w:rsidR="007D371E" w:rsidRPr="007D371E" w:rsidRDefault="007D371E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Senior Software Engineer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-present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30D05C25" w14:textId="77777777" w:rsidR="00A71EDF" w:rsidRPr="00D45E44" w:rsidRDefault="00A71ED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97C3924" w14:textId="77777777" w:rsidR="00FA427F" w:rsidRPr="00D45E44" w:rsidRDefault="00FA427F" w:rsidP="00FA427F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bookmarkStart w:id="2" w:name="OLE_LINK5"/>
      <w:bookmarkStart w:id="3" w:name="OLE_LINK6"/>
      <w:r>
        <w:rPr>
          <w:rFonts w:ascii="Arial" w:hAnsi="Arial"/>
          <w:b/>
          <w:color w:val="000000"/>
          <w:sz w:val="18"/>
          <w:szCs w:val="22"/>
          <w:lang w:eastAsia="ar-SA"/>
        </w:rPr>
        <w:t>Indeed, Inc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TX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0DA8FF3C" w14:textId="77777777" w:rsidR="00FA427F" w:rsidRPr="00D45E44" w:rsidRDefault="00FA427F" w:rsidP="00FA427F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Senior Software Engineer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-present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27545C84" w14:textId="77777777" w:rsidR="00FA427F" w:rsidRDefault="00FA427F" w:rsidP="00FA427F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6A6E04E0" w14:textId="77777777" w:rsidR="00FA427F" w:rsidRDefault="00FA427F" w:rsidP="00FA427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4" w:name="_Hlk206711627"/>
      <w:r>
        <w:rPr>
          <w:rFonts w:ascii="Arial" w:hAnsi="Arial"/>
          <w:color w:val="000000"/>
          <w:sz w:val="18"/>
          <w:szCs w:val="22"/>
          <w:lang w:eastAsia="ar-SA"/>
        </w:rPr>
        <w:t>Participated in hundreds of onsite interviews for potential candidates to work at Indeed.</w:t>
      </w:r>
      <w:bookmarkStart w:id="5" w:name="_Hlk204378838"/>
      <w:bookmarkStart w:id="6" w:name="OLE_LINK3"/>
      <w:bookmarkStart w:id="7" w:name="OLE_LINK4"/>
    </w:p>
    <w:p w14:paraId="19BDE5CF" w14:textId="77777777" w:rsidR="00FA427F" w:rsidRPr="00816B55" w:rsidRDefault="00FA427F" w:rsidP="00FA427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816B55">
        <w:rPr>
          <w:rFonts w:ascii="Arial" w:hAnsi="Arial"/>
          <w:color w:val="000000"/>
          <w:sz w:val="18"/>
          <w:szCs w:val="22"/>
          <w:lang w:eastAsia="ar-SA"/>
        </w:rPr>
        <w:t xml:space="preserve">Developed features as part of our cross-platform SDK to enable ReactNative integration in </w:t>
      </w:r>
      <w:hyperlink r:id="rId7" w:history="1">
        <w:r w:rsidRPr="00816B55">
          <w:rPr>
            <w:rStyle w:val="Hyperlink"/>
            <w:rFonts w:ascii="Arial" w:hAnsi="Arial"/>
            <w:sz w:val="18"/>
            <w:szCs w:val="22"/>
            <w:lang w:eastAsia="ar-SA"/>
          </w:rPr>
          <w:t>Indeed’s Job Search app</w:t>
        </w:r>
      </w:hyperlink>
    </w:p>
    <w:p w14:paraId="25260746" w14:textId="77777777" w:rsidR="00FA427F" w:rsidRDefault="00FA427F" w:rsidP="00FA427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Using Claude Code, provided navigation to views implemented natively in iOS and Android that can be invoked from ReactNative.</w:t>
      </w:r>
    </w:p>
    <w:p w14:paraId="3EF1D070" w14:textId="77777777" w:rsidR="00FA427F" w:rsidRDefault="00FA427F" w:rsidP="00FA427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user-facing native features using SwiftUI and GraphQL for </w:t>
      </w:r>
      <w:r w:rsidRPr="00F53F63">
        <w:rPr>
          <w:rFonts w:ascii="Arial" w:hAnsi="Arial"/>
          <w:sz w:val="18"/>
          <w:szCs w:val="22"/>
          <w:lang w:eastAsia="ar-SA"/>
        </w:rPr>
        <w:t>Indeed’s Job Search app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DD62184" w14:textId="77777777" w:rsidR="00FA427F" w:rsidRDefault="00FA427F" w:rsidP="00FA427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8" w:name="OLE_LINK9"/>
      <w:r>
        <w:rPr>
          <w:rFonts w:ascii="Arial" w:hAnsi="Arial"/>
          <w:color w:val="000000"/>
          <w:sz w:val="18"/>
          <w:szCs w:val="22"/>
          <w:lang w:eastAsia="ar-SA"/>
        </w:rPr>
        <w:t xml:space="preserve">Fully </w:t>
      </w:r>
      <w:bookmarkEnd w:id="8"/>
      <w:r>
        <w:rPr>
          <w:rFonts w:ascii="Arial" w:hAnsi="Arial"/>
          <w:color w:val="000000"/>
          <w:sz w:val="18"/>
          <w:szCs w:val="22"/>
          <w:lang w:eastAsia="ar-SA"/>
        </w:rPr>
        <w:t>developed interface for fine-grained control of Push Notifications</w:t>
      </w:r>
    </w:p>
    <w:p w14:paraId="7AD0B412" w14:textId="77777777" w:rsidR="00FA427F" w:rsidRDefault="00FA427F" w:rsidP="00FA427F">
      <w:pPr>
        <w:pStyle w:val="ListParagraph"/>
        <w:numPr>
          <w:ilvl w:val="2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The number of opt outs of all push notifications per day has dropped 30% since Native Push Notification Preferences was rolled out in January 2024.</w:t>
      </w:r>
    </w:p>
    <w:p w14:paraId="3398FEB1" w14:textId="77777777" w:rsidR="00FA427F" w:rsidRDefault="00FA427F" w:rsidP="00FA427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feature skeleton and model architecture for Native Messaging and AI-powered Mock Interviews</w:t>
      </w:r>
    </w:p>
    <w:p w14:paraId="0F6F9236" w14:textId="77777777" w:rsidR="00FA427F" w:rsidRDefault="00FA427F" w:rsidP="00FA427F">
      <w:pPr>
        <w:pStyle w:val="ListParagraph"/>
        <w:numPr>
          <w:ilvl w:val="2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Engagement between employers and job seekers using Indeed’s messaging has increased 9% since the native messaging was rolled out in late 2024.</w:t>
      </w:r>
    </w:p>
    <w:p w14:paraId="4648E727" w14:textId="77777777" w:rsidR="00FA427F" w:rsidRPr="009B60A7" w:rsidRDefault="00FA427F" w:rsidP="00FA427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SSE Client for processing chat messages in the Messaging and Career Scout systems.</w:t>
      </w:r>
    </w:p>
    <w:bookmarkEnd w:id="5"/>
    <w:p w14:paraId="75D88C38" w14:textId="77777777" w:rsidR="00FA427F" w:rsidRDefault="00FA427F" w:rsidP="00FA427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Established an on-call system for mobile engineers based on a Datadog-based monitoring system for our mobile native applications.</w:t>
      </w:r>
    </w:p>
    <w:p w14:paraId="0F88445F" w14:textId="77777777" w:rsidR="00FA427F" w:rsidRDefault="00FA427F" w:rsidP="00FA427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~30 engineers in on-call rotation</w:t>
      </w:r>
    </w:p>
    <w:p w14:paraId="79B3A5EF" w14:textId="77777777" w:rsidR="00FA427F" w:rsidRPr="006D4EFF" w:rsidRDefault="00FA427F" w:rsidP="00FA427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Datadog logging and metrics in the iOS Job Search app.</w:t>
      </w:r>
    </w:p>
    <w:p w14:paraId="7BF1AF37" w14:textId="77777777" w:rsidR="00FA427F" w:rsidRDefault="00FA427F" w:rsidP="00FA427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runbooks and dashboards as resources during on-call events.</w:t>
      </w:r>
    </w:p>
    <w:p w14:paraId="01DBD8AE" w14:textId="77777777" w:rsidR="00FA427F" w:rsidRDefault="00FA427F" w:rsidP="00FA427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9" w:name="_Hlk204378852"/>
      <w:r>
        <w:rPr>
          <w:rFonts w:ascii="Arial" w:hAnsi="Arial"/>
          <w:color w:val="000000"/>
          <w:sz w:val="18"/>
          <w:szCs w:val="22"/>
          <w:lang w:eastAsia="ar-SA"/>
        </w:rPr>
        <w:t>The average time from when an outage started until the team was notified dropped from more than 120 minutes to less than 5 minutes.</w:t>
      </w:r>
    </w:p>
    <w:bookmarkEnd w:id="9"/>
    <w:p w14:paraId="6A143CE3" w14:textId="77777777" w:rsidR="00FA427F" w:rsidRDefault="00FA427F" w:rsidP="00FA427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integration with Indeed’s A/B testing system in the IOS Job Search app, enabling A/B tests of features and improvements.</w:t>
      </w:r>
      <w:bookmarkEnd w:id="6"/>
      <w:bookmarkEnd w:id="7"/>
    </w:p>
    <w:p w14:paraId="2570BAB8" w14:textId="77777777" w:rsidR="00FA427F" w:rsidRPr="00816B55" w:rsidRDefault="00FA427F" w:rsidP="00FA427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816B55">
        <w:rPr>
          <w:rFonts w:ascii="Arial" w:hAnsi="Arial"/>
          <w:color w:val="000000"/>
          <w:sz w:val="18"/>
          <w:szCs w:val="22"/>
          <w:lang w:eastAsia="ar-SA"/>
        </w:rPr>
        <w:t xml:space="preserve">Developed and evangelized GraphQL technology within Indeed. </w:t>
      </w:r>
    </w:p>
    <w:p w14:paraId="70B7DEB0" w14:textId="77777777" w:rsidR="00FA427F" w:rsidRDefault="00FA427F" w:rsidP="00FA427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Split a small but important service from our main job search webserver for use as a microservice. </w:t>
      </w:r>
    </w:p>
    <w:p w14:paraId="58E6E878" w14:textId="77777777" w:rsidR="00FA427F" w:rsidRDefault="00FA427F" w:rsidP="00FA427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Service handles several million requests a week that would have otherwise been handled by the main Indeed server, decreasing request latency and memory pressure. Handles 100M+ requests/month with an internal latency average less than 100ms, and availability 99.0%</w:t>
      </w:r>
    </w:p>
    <w:bookmarkEnd w:id="2"/>
    <w:bookmarkEnd w:id="3"/>
    <w:bookmarkEnd w:id="4"/>
    <w:p w14:paraId="01CFC1AD" w14:textId="77777777" w:rsidR="00FA427F" w:rsidRDefault="00FA427F" w:rsidP="00A44235">
      <w:pPr>
        <w:widowControl/>
        <w:suppressAutoHyphens w:val="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</w:p>
    <w:p w14:paraId="25DE40CB" w14:textId="77777777" w:rsidR="00FA427F" w:rsidRDefault="00FA427F" w:rsidP="00A44235">
      <w:pPr>
        <w:widowControl/>
        <w:suppressAutoHyphens w:val="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</w:p>
    <w:p w14:paraId="06319E8C" w14:textId="00C0DC4A" w:rsidR="00A44235" w:rsidRPr="00D45E44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lastRenderedPageBreak/>
        <w:t xml:space="preserve">Mozilla, Inc.,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Mountain View, CA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389C2306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0" w:name="OLE_LINK7"/>
      <w:bookmarkStart w:id="11" w:name="OLE_LINK8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Technical Lead, Platform QA</w:t>
      </w:r>
      <w:bookmarkEnd w:id="10"/>
      <w:bookmarkEnd w:id="11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April 2014-</w:t>
      </w:r>
      <w:r>
        <w:rPr>
          <w:rFonts w:ascii="Arial" w:hAnsi="Arial"/>
          <w:color w:val="000000"/>
          <w:sz w:val="18"/>
          <w:szCs w:val="22"/>
          <w:lang w:eastAsia="ar-SA"/>
        </w:rPr>
        <w:t>April 2016.</w:t>
      </w:r>
    </w:p>
    <w:p w14:paraId="091C4C95" w14:textId="5C8DDFAD" w:rsidR="00F425BA" w:rsidRPr="00F425BA" w:rsidRDefault="00F425BA" w:rsidP="00A4423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2" w:name="_Hlk208486116"/>
      <w:r>
        <w:rPr>
          <w:rFonts w:ascii="Arial" w:hAnsi="Arial"/>
          <w:color w:val="000000"/>
          <w:sz w:val="18"/>
          <w:szCs w:val="22"/>
          <w:lang w:eastAsia="ar-SA"/>
        </w:rPr>
        <w:t>Wrote automation for regression testing of Firefox’s streaming playback of web content, with and without DRM.</w:t>
      </w:r>
    </w:p>
    <w:p w14:paraId="326C3906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bookmarkEnd w:id="12"/>
    <w:p w14:paraId="7CD4673B" w14:textId="77777777" w:rsidR="00A44235" w:rsidRPr="00D45E44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Klink LLC,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7B892A48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Mac OS X Programmer,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August 2013-April 2014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82802EB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1204C778" w14:textId="77777777" w:rsidR="00A44235" w:rsidRPr="00D45E44" w:rsidRDefault="00A44235" w:rsidP="00A44235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3" w:name="OLE_LINK11"/>
      <w:bookmarkStart w:id="14" w:name="OLE_LINK12"/>
      <w:bookmarkStart w:id="15" w:name="_Hlk208486158"/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Objective C, Python and </w:t>
      </w:r>
      <w:proofErr w:type="spellStart"/>
      <w:r w:rsidRPr="00D45E44">
        <w:rPr>
          <w:rFonts w:ascii="Arial" w:hAnsi="Arial"/>
          <w:color w:val="000000"/>
          <w:sz w:val="18"/>
          <w:szCs w:val="22"/>
          <w:lang w:eastAsia="ar-SA"/>
        </w:rPr>
        <w:t>PyObjC</w:t>
      </w:r>
      <w:proofErr w:type="spellEnd"/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to develop user interface for cloud syncing application.</w:t>
      </w:r>
    </w:p>
    <w:p w14:paraId="5C64EEC1" w14:textId="77777777" w:rsidR="00A44235" w:rsidRPr="00D45E44" w:rsidRDefault="00A44235" w:rsidP="00A44235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Python to implement syncing via RESTful interfaces.</w:t>
      </w:r>
    </w:p>
    <w:p w14:paraId="272849BE" w14:textId="77777777" w:rsidR="00A44235" w:rsidRPr="00D45E44" w:rsidRDefault="00A44235" w:rsidP="00A44235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Reduced open bug count by 80%.</w:t>
      </w:r>
    </w:p>
    <w:bookmarkEnd w:id="13"/>
    <w:bookmarkEnd w:id="14"/>
    <w:p w14:paraId="4FA1B984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bookmarkEnd w:id="15"/>
    <w:p w14:paraId="0A56DF56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Spawn Labs,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41C2ACAD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QA &amp; Release Engineer Manager,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September 2012-August 2013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2D6D7B7B" w14:textId="77777777" w:rsidR="00F425BA" w:rsidRDefault="00F425BA" w:rsidP="00F425BA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6" w:name="_Hlk208486203"/>
      <w:r>
        <w:rPr>
          <w:rFonts w:ascii="Arial" w:hAnsi="Arial"/>
          <w:color w:val="000000"/>
          <w:sz w:val="18"/>
          <w:szCs w:val="22"/>
          <w:lang w:eastAsia="ar-SA"/>
        </w:rPr>
        <w:t>Wrote overall test plan for Spawn’s cloud gaming service.</w:t>
      </w:r>
    </w:p>
    <w:p w14:paraId="1A8F8FD4" w14:textId="77777777" w:rsidR="000B2C1F" w:rsidRDefault="00F425BA" w:rsidP="00F425BA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Worked to establish CI/CD builds for each of the different pieces of the service, which were all based on different technologies.</w:t>
      </w:r>
    </w:p>
    <w:bookmarkEnd w:id="16"/>
    <w:p w14:paraId="7C01AE45" w14:textId="77777777" w:rsidR="00A44235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678783AD" w14:textId="77777777" w:rsidR="00A44235" w:rsidRPr="00D45E44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Rock Systems,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Durango, Colorado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54D3725E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Consultant – iOS Development,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April 2012-August 2012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4ED756EA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362E35E3" w14:textId="408BA711" w:rsidR="00A44235" w:rsidRPr="00D45E44" w:rsidRDefault="00A44235" w:rsidP="00A44235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bookmarkStart w:id="17" w:name="OLE_LINK15"/>
      <w:bookmarkStart w:id="18" w:name="OLE_LINK16"/>
      <w:r w:rsidRPr="00D45E44">
        <w:rPr>
          <w:rFonts w:ascii="Arial" w:hAnsi="Arial"/>
          <w:color w:val="000000"/>
          <w:sz w:val="18"/>
          <w:szCs w:val="22"/>
          <w:lang w:eastAsia="ar-SA"/>
        </w:rPr>
        <w:t>Identified and fixed 80+ defects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in Airborne Media Group’s </w:t>
      </w:r>
      <w:r w:rsidRPr="007D371E">
        <w:rPr>
          <w:rFonts w:ascii="Arial" w:hAnsi="Arial"/>
          <w:b/>
          <w:bCs/>
          <w:color w:val="000000"/>
          <w:sz w:val="18"/>
          <w:szCs w:val="22"/>
          <w:lang w:eastAsia="ar-SA"/>
        </w:rPr>
        <w:t>Audio Air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</w:t>
      </w:r>
      <w:r w:rsidR="007D371E">
        <w:rPr>
          <w:rFonts w:ascii="Arial" w:hAnsi="Arial"/>
          <w:color w:val="000000"/>
          <w:sz w:val="18"/>
          <w:szCs w:val="22"/>
          <w:lang w:eastAsia="ar-SA"/>
        </w:rPr>
        <w:t>i</w:t>
      </w:r>
      <w:r>
        <w:rPr>
          <w:rFonts w:ascii="Arial" w:hAnsi="Arial"/>
          <w:color w:val="000000"/>
          <w:sz w:val="18"/>
          <w:szCs w:val="22"/>
          <w:lang w:eastAsia="ar-SA"/>
        </w:rPr>
        <w:t>OS app (now discontinued)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including many crashing defects that would have been triggered within 5 minutes of launch.</w:t>
      </w:r>
    </w:p>
    <w:p w14:paraId="25D60801" w14:textId="77777777" w:rsidR="00A44235" w:rsidRPr="00D45E44" w:rsidRDefault="00A44235" w:rsidP="00A44235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Version 1.3 shipped in the App Store in September 2012.</w:t>
      </w:r>
    </w:p>
    <w:bookmarkEnd w:id="17"/>
    <w:bookmarkEnd w:id="18"/>
    <w:p w14:paraId="1EFDCD3B" w14:textId="77777777" w:rsidR="00A44235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09B71320" w14:textId="77777777" w:rsidR="00A44235" w:rsidRPr="00D45E44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Coverity Software</w:t>
      </w:r>
      <w:r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Synopsis)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San Francisco,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4F655910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Senior QA Manager and QA Architect,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July 2008-May 2012</w:t>
      </w:r>
    </w:p>
    <w:p w14:paraId="7E169B9E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45CF050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Lombardi Software (now IBM),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3C7C06E7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QA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May 2006-June 2008</w:t>
      </w:r>
    </w:p>
    <w:p w14:paraId="7D219D96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0DA78340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Apple Computer (now Apple, Inc.),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Cupertino,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6E62D62F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Xcode Tools QA &amp; Integration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May 2001-April 2006</w:t>
      </w:r>
    </w:p>
    <w:p w14:paraId="60BFC228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378866C0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Red Hat, Inc.</w:t>
      </w:r>
      <w:r>
        <w:rPr>
          <w:rFonts w:ascii="Arial" w:hAnsi="Arial"/>
          <w:b/>
          <w:color w:val="000000"/>
          <w:sz w:val="18"/>
          <w:szCs w:val="22"/>
          <w:lang w:eastAsia="ar-SA"/>
        </w:rPr>
        <w:t>/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Cygnus Solutions,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Sunnyvale,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06DAB503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Engineering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November 1997-May 2001</w:t>
      </w:r>
    </w:p>
    <w:p w14:paraId="0F5EDEBA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593469C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Sun Microsystems Laboratories</w:t>
      </w:r>
      <w:r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Oracle Laboratories)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Mountain View,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3E089BA0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Member of Technical Staff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March 1996 to November 1997</w:t>
      </w:r>
    </w:p>
    <w:p w14:paraId="6B471181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0BD8061D" w14:textId="77777777" w:rsidR="007D371E" w:rsidRPr="00D45E44" w:rsidRDefault="007D371E" w:rsidP="007D371E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Claris Corporation (now </w:t>
      </w:r>
      <w:r>
        <w:rPr>
          <w:rFonts w:ascii="Arial" w:hAnsi="Arial"/>
          <w:b/>
          <w:color w:val="000000"/>
          <w:sz w:val="18"/>
          <w:szCs w:val="22"/>
          <w:lang w:eastAsia="ar-SA"/>
        </w:rPr>
        <w:t>Claris International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),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Santa Clara,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 xml:space="preserve"> / </w:t>
      </w:r>
      <w:proofErr w:type="spellStart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StyleWare</w:t>
      </w:r>
      <w:proofErr w:type="spellEnd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Inc.,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Houston, Texas</w:t>
      </w:r>
    </w:p>
    <w:p w14:paraId="796F4300" w14:textId="77777777" w:rsidR="007D371E" w:rsidRDefault="007D371E" w:rsidP="007D371E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Software Engineer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December 1987-March 1996</w:t>
      </w:r>
    </w:p>
    <w:p w14:paraId="3CBBA044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050022AE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SKILLS</w:t>
      </w:r>
    </w:p>
    <w:p w14:paraId="713F15BF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7FD6ACDA" w14:textId="73AE5C76" w:rsidR="007D371E" w:rsidRDefault="00FA427F" w:rsidP="007D371E">
      <w:pPr>
        <w:tabs>
          <w:tab w:val="left" w:pos="-720"/>
        </w:tabs>
        <w:ind w:right="-720"/>
        <w:jc w:val="both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color w:val="000000"/>
          <w:sz w:val="18"/>
          <w:szCs w:val="18"/>
          <w:lang w:eastAsia="ar-SA"/>
        </w:rPr>
        <w:t xml:space="preserve">Claude Code, Codex, </w:t>
      </w:r>
      <w:r w:rsidR="007D371E">
        <w:rPr>
          <w:rFonts w:ascii="Arial" w:hAnsi="Arial"/>
          <w:color w:val="000000"/>
          <w:sz w:val="18"/>
          <w:szCs w:val="18"/>
          <w:lang w:eastAsia="ar-SA"/>
        </w:rPr>
        <w:t>Swift, SwiftUI, UIKit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, </w:t>
      </w:r>
      <w:r w:rsidR="007D371E">
        <w:rPr>
          <w:rFonts w:ascii="Arial" w:hAnsi="Arial"/>
          <w:color w:val="000000"/>
          <w:sz w:val="18"/>
          <w:szCs w:val="18"/>
          <w:lang w:eastAsia="ar-SA"/>
        </w:rPr>
        <w:t>Combine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 Framework</w:t>
      </w:r>
      <w:r w:rsidR="007D371E">
        <w:rPr>
          <w:rFonts w:ascii="Arial" w:hAnsi="Arial"/>
          <w:color w:val="000000"/>
          <w:sz w:val="18"/>
          <w:szCs w:val="18"/>
          <w:lang w:eastAsia="ar-SA"/>
        </w:rPr>
        <w:t xml:space="preserve">, </w:t>
      </w:r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>Xcode</w:t>
      </w:r>
      <w:r w:rsidR="007D371E">
        <w:rPr>
          <w:rFonts w:ascii="Arial" w:hAnsi="Arial"/>
          <w:color w:val="000000"/>
          <w:sz w:val="18"/>
          <w:szCs w:val="18"/>
          <w:lang w:eastAsia="ar-SA"/>
        </w:rPr>
        <w:t xml:space="preserve">, Bash/shell scripting, Java, GraphQL, Apollo Federation, Python, Spring, Spring Boot, </w:t>
      </w:r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Objective C, </w:t>
      </w:r>
      <w:r w:rsidR="007D371E">
        <w:rPr>
          <w:rFonts w:ascii="Arial" w:hAnsi="Arial"/>
          <w:color w:val="000000"/>
          <w:sz w:val="18"/>
          <w:szCs w:val="18"/>
          <w:lang w:eastAsia="ar-SA"/>
        </w:rPr>
        <w:t xml:space="preserve">RESTful APIs, </w:t>
      </w:r>
      <w:proofErr w:type="spellStart"/>
      <w:r w:rsidR="007D371E">
        <w:rPr>
          <w:rFonts w:ascii="Arial" w:hAnsi="Arial"/>
          <w:color w:val="000000"/>
          <w:sz w:val="18"/>
          <w:szCs w:val="18"/>
          <w:lang w:eastAsia="ar-SA"/>
        </w:rPr>
        <w:t>Javascript</w:t>
      </w:r>
      <w:proofErr w:type="spellEnd"/>
      <w:r w:rsidR="007D371E">
        <w:rPr>
          <w:rFonts w:ascii="Arial" w:hAnsi="Arial"/>
          <w:color w:val="000000"/>
          <w:sz w:val="18"/>
          <w:szCs w:val="18"/>
          <w:lang w:eastAsia="ar-SA"/>
        </w:rPr>
        <w:t xml:space="preserve">, Soy, HTML, CSS, Django, </w:t>
      </w:r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C, </w:t>
      </w:r>
      <w:r w:rsidR="007D371E">
        <w:rPr>
          <w:rFonts w:ascii="Arial" w:hAnsi="Arial"/>
          <w:color w:val="000000"/>
          <w:sz w:val="18"/>
          <w:szCs w:val="18"/>
          <w:lang w:eastAsia="ar-SA"/>
        </w:rPr>
        <w:t>SQL,</w:t>
      </w:r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Perl, </w:t>
      </w:r>
      <w:proofErr w:type="spellStart"/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>Tcl</w:t>
      </w:r>
      <w:proofErr w:type="spellEnd"/>
      <w:r>
        <w:rPr>
          <w:rFonts w:ascii="Arial" w:hAnsi="Arial"/>
          <w:color w:val="000000"/>
          <w:sz w:val="18"/>
          <w:szCs w:val="18"/>
          <w:lang w:eastAsia="ar-SA"/>
        </w:rPr>
        <w:t>/Tk</w:t>
      </w:r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Ruby, Eclipse, MacOS, iOS, Unix, Linux, Windows, Visual Studio, </w:t>
      </w:r>
      <w:proofErr w:type="spellStart"/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>cvs</w:t>
      </w:r>
      <w:proofErr w:type="spellEnd"/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Subversion, Perforce, git, </w:t>
      </w:r>
      <w:proofErr w:type="spellStart"/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>Bitkeeper</w:t>
      </w:r>
      <w:proofErr w:type="spellEnd"/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</w:t>
      </w:r>
      <w:r w:rsidR="007D371E">
        <w:rPr>
          <w:rFonts w:ascii="Arial" w:hAnsi="Arial"/>
          <w:color w:val="000000"/>
          <w:sz w:val="18"/>
          <w:szCs w:val="18"/>
          <w:lang w:eastAsia="ar-SA"/>
        </w:rPr>
        <w:t xml:space="preserve">Mercurial, </w:t>
      </w:r>
      <w:proofErr w:type="spellStart"/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>gcc</w:t>
      </w:r>
      <w:proofErr w:type="spellEnd"/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>, Jenkins, VMWare, Cocoa, Bugzilla, JIRA,</w:t>
      </w:r>
      <w:r w:rsidR="007D371E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proofErr w:type="spellStart"/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>yocto</w:t>
      </w:r>
      <w:proofErr w:type="spellEnd"/>
      <w:r w:rsidR="007D371E" w:rsidRPr="00D45E44">
        <w:rPr>
          <w:rFonts w:ascii="Arial" w:hAnsi="Arial"/>
          <w:color w:val="000000"/>
          <w:sz w:val="18"/>
          <w:szCs w:val="18"/>
          <w:lang w:eastAsia="ar-SA"/>
        </w:rPr>
        <w:t>, repo, vagrant, VirtualBox</w:t>
      </w:r>
      <w:r w:rsidR="007D371E">
        <w:rPr>
          <w:rFonts w:ascii="Arial" w:hAnsi="Arial"/>
          <w:color w:val="000000"/>
          <w:sz w:val="18"/>
          <w:szCs w:val="18"/>
          <w:lang w:eastAsia="ar-SA"/>
        </w:rPr>
        <w:t>, Marionette, hobo, Datadog, Terraform, Kubernetes, Avro, Kafka, Docker, make, Subversion, Pascal, Assembly Language</w:t>
      </w:r>
    </w:p>
    <w:p w14:paraId="4AAEC306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</w:p>
    <w:p w14:paraId="2D7CA16F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b/>
          <w:bCs/>
          <w:color w:val="000000"/>
          <w:sz w:val="18"/>
          <w:szCs w:val="18"/>
          <w:lang w:eastAsia="ar-SA"/>
        </w:rPr>
        <w:t>ONLINE PUBLICATIONS</w:t>
      </w:r>
    </w:p>
    <w:p w14:paraId="2149FA84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</w:p>
    <w:p w14:paraId="2E1C4F9A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hyperlink r:id="rId8" w:history="1">
        <w:r w:rsidRPr="000A2367">
          <w:rPr>
            <w:rStyle w:val="Hyperlink"/>
            <w:rFonts w:ascii="Arial" w:hAnsi="Arial"/>
            <w:sz w:val="18"/>
            <w:szCs w:val="18"/>
            <w:lang w:eastAsia="ar-SA"/>
          </w:rPr>
          <w:t>Recruited By Tech</w:t>
        </w:r>
      </w:hyperlink>
      <w:r>
        <w:rPr>
          <w:rFonts w:ascii="Arial" w:hAnsi="Arial"/>
          <w:color w:val="000000"/>
          <w:sz w:val="18"/>
          <w:szCs w:val="18"/>
          <w:lang w:eastAsia="ar-SA"/>
        </w:rPr>
        <w:t xml:space="preserve"> – a blog about interviewing for jobs in the tech sector.</w:t>
      </w:r>
    </w:p>
    <w:p w14:paraId="0F26A2E3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hyperlink r:id="rId9" w:history="1">
        <w:r w:rsidRPr="000A2367">
          <w:rPr>
            <w:rStyle w:val="Hyperlink"/>
            <w:rFonts w:ascii="Arial" w:hAnsi="Arial"/>
            <w:sz w:val="18"/>
            <w:szCs w:val="18"/>
            <w:lang w:eastAsia="ar-SA"/>
          </w:rPr>
          <w:t>Middle-class Tech</w:t>
        </w:r>
      </w:hyperlink>
      <w:r>
        <w:rPr>
          <w:rFonts w:ascii="Arial" w:hAnsi="Arial"/>
          <w:color w:val="000000"/>
          <w:sz w:val="18"/>
          <w:szCs w:val="18"/>
          <w:lang w:eastAsia="ar-SA"/>
        </w:rPr>
        <w:t xml:space="preserve"> – a newsletter about my life in the tech sector.</w:t>
      </w:r>
    </w:p>
    <w:bookmarkStart w:id="19" w:name="_Hlk204378807"/>
    <w:p w14:paraId="62BD39D2" w14:textId="6BD57D0F" w:rsidR="002868C6" w:rsidRPr="00D45E44" w:rsidRDefault="00A44235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r>
        <w:fldChar w:fldCharType="begin"/>
      </w:r>
      <w:r>
        <w:instrText>HYPERLINK "https://sydneyrandall.blogspot.com/"</w:instrText>
      </w:r>
      <w:r>
        <w:fldChar w:fldCharType="separate"/>
      </w:r>
      <w:r w:rsidRPr="00A44235">
        <w:rPr>
          <w:rStyle w:val="Hyperlink"/>
          <w:rFonts w:ascii="Arial" w:hAnsi="Arial"/>
          <w:sz w:val="18"/>
          <w:szCs w:val="18"/>
          <w:lang w:eastAsia="ar-SA"/>
        </w:rPr>
        <w:t>Not Your Ordinary Computer Geek</w:t>
      </w:r>
      <w:r>
        <w:fldChar w:fldCharType="end"/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 – Personal blog, where I reflect on many life experiences, including baseball.</w:t>
      </w:r>
      <w:bookmarkEnd w:id="19"/>
    </w:p>
    <w:sectPr w:rsidR="002868C6" w:rsidRPr="00D45E44" w:rsidSect="00110C5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13F8457A"/>
    <w:multiLevelType w:val="hybridMultilevel"/>
    <w:tmpl w:val="39A28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9A50F2"/>
    <w:multiLevelType w:val="hybridMultilevel"/>
    <w:tmpl w:val="3662A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340D37"/>
    <w:multiLevelType w:val="hybridMultilevel"/>
    <w:tmpl w:val="5BB0F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9C4A17"/>
    <w:multiLevelType w:val="hybridMultilevel"/>
    <w:tmpl w:val="89F4C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583E97"/>
    <w:multiLevelType w:val="hybridMultilevel"/>
    <w:tmpl w:val="CBF29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155EA"/>
    <w:multiLevelType w:val="hybridMultilevel"/>
    <w:tmpl w:val="95789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0882145">
    <w:abstractNumId w:val="2"/>
  </w:num>
  <w:num w:numId="2" w16cid:durableId="1630552264">
    <w:abstractNumId w:val="0"/>
  </w:num>
  <w:num w:numId="3" w16cid:durableId="447240698">
    <w:abstractNumId w:val="3"/>
  </w:num>
  <w:num w:numId="4" w16cid:durableId="1596862825">
    <w:abstractNumId w:val="5"/>
  </w:num>
  <w:num w:numId="5" w16cid:durableId="998384698">
    <w:abstractNumId w:val="1"/>
  </w:num>
  <w:num w:numId="6" w16cid:durableId="939675965">
    <w:abstractNumId w:val="4"/>
  </w:num>
  <w:num w:numId="7" w16cid:durableId="933782079">
    <w:abstractNumId w:val="10"/>
  </w:num>
  <w:num w:numId="8" w16cid:durableId="671031766">
    <w:abstractNumId w:val="7"/>
  </w:num>
  <w:num w:numId="9" w16cid:durableId="832988854">
    <w:abstractNumId w:val="11"/>
  </w:num>
  <w:num w:numId="10" w16cid:durableId="1207916414">
    <w:abstractNumId w:val="6"/>
  </w:num>
  <w:num w:numId="11" w16cid:durableId="1077828715">
    <w:abstractNumId w:val="9"/>
  </w:num>
  <w:num w:numId="12" w16cid:durableId="93822020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4B21"/>
    <w:rsid w:val="00030A27"/>
    <w:rsid w:val="000B2C1F"/>
    <w:rsid w:val="000E0874"/>
    <w:rsid w:val="001101C9"/>
    <w:rsid w:val="00110C5F"/>
    <w:rsid w:val="001C5B9B"/>
    <w:rsid w:val="001E2257"/>
    <w:rsid w:val="00230349"/>
    <w:rsid w:val="00243E05"/>
    <w:rsid w:val="00245AE7"/>
    <w:rsid w:val="002868C6"/>
    <w:rsid w:val="002930C5"/>
    <w:rsid w:val="002B183F"/>
    <w:rsid w:val="002B4579"/>
    <w:rsid w:val="00331592"/>
    <w:rsid w:val="00346249"/>
    <w:rsid w:val="00357558"/>
    <w:rsid w:val="0048723B"/>
    <w:rsid w:val="00494101"/>
    <w:rsid w:val="004C213B"/>
    <w:rsid w:val="00532566"/>
    <w:rsid w:val="005349E8"/>
    <w:rsid w:val="00585C40"/>
    <w:rsid w:val="005B55C6"/>
    <w:rsid w:val="005E58FB"/>
    <w:rsid w:val="00652272"/>
    <w:rsid w:val="006561FE"/>
    <w:rsid w:val="00672767"/>
    <w:rsid w:val="00692A56"/>
    <w:rsid w:val="006A4B21"/>
    <w:rsid w:val="007143B3"/>
    <w:rsid w:val="007614D3"/>
    <w:rsid w:val="00775539"/>
    <w:rsid w:val="007C3799"/>
    <w:rsid w:val="007D371E"/>
    <w:rsid w:val="007E2AE7"/>
    <w:rsid w:val="00867854"/>
    <w:rsid w:val="009A1B71"/>
    <w:rsid w:val="009B60A7"/>
    <w:rsid w:val="00A15886"/>
    <w:rsid w:val="00A44235"/>
    <w:rsid w:val="00A704DF"/>
    <w:rsid w:val="00A71EDF"/>
    <w:rsid w:val="00A76110"/>
    <w:rsid w:val="00B14AD3"/>
    <w:rsid w:val="00B6346E"/>
    <w:rsid w:val="00B6440F"/>
    <w:rsid w:val="00B8526D"/>
    <w:rsid w:val="00B90F44"/>
    <w:rsid w:val="00B953B5"/>
    <w:rsid w:val="00BB05F3"/>
    <w:rsid w:val="00BC228F"/>
    <w:rsid w:val="00C17B11"/>
    <w:rsid w:val="00CA7302"/>
    <w:rsid w:val="00CC324E"/>
    <w:rsid w:val="00D17366"/>
    <w:rsid w:val="00D17904"/>
    <w:rsid w:val="00D45E44"/>
    <w:rsid w:val="00DD060F"/>
    <w:rsid w:val="00E002C6"/>
    <w:rsid w:val="00E0707D"/>
    <w:rsid w:val="00F22188"/>
    <w:rsid w:val="00F425BA"/>
    <w:rsid w:val="00FA427F"/>
    <w:rsid w:val="00FE02A1"/>
    <w:rsid w:val="00FF2A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E3CF8C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6A4B21"/>
    <w:pPr>
      <w:widowControl w:val="0"/>
      <w:suppressAutoHyphens/>
    </w:pPr>
    <w:rPr>
      <w:rFonts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E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5E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E0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4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ruitedby.te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s.apple.com/us/app/indeed-job-search/id3097356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ydpolk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ydpolk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iddleclasstech.substac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802</Words>
  <Characters>4849</Characters>
  <Application>Microsoft Office Word</Application>
  <DocSecurity>0</DocSecurity>
  <Lines>124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Polk</dc:creator>
  <cp:keywords/>
  <cp:lastModifiedBy>Jade Polk</cp:lastModifiedBy>
  <cp:revision>18</cp:revision>
  <cp:lastPrinted>2025-07-23T18:48:00Z</cp:lastPrinted>
  <dcterms:created xsi:type="dcterms:W3CDTF">2017-12-02T04:50:00Z</dcterms:created>
  <dcterms:modified xsi:type="dcterms:W3CDTF">2026-06-20T18:32:00Z</dcterms:modified>
</cp:coreProperties>
</file>