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AF5F75" w14:textId="24F52A47" w:rsidR="007C3799" w:rsidRPr="00D45E44" w:rsidRDefault="006D4EFF" w:rsidP="004C213B">
      <w:pPr>
        <w:tabs>
          <w:tab w:val="left" w:pos="-720"/>
        </w:tabs>
        <w:ind w:right="-720"/>
        <w:jc w:val="center"/>
        <w:rPr>
          <w:rFonts w:ascii="Arial" w:hAnsi="Arial"/>
          <w:b/>
          <w:color w:val="000000"/>
          <w:sz w:val="28"/>
          <w:szCs w:val="32"/>
          <w:lang w:eastAsia="ar-SA"/>
        </w:rPr>
      </w:pPr>
      <w:bookmarkStart w:id="0" w:name="OLE_LINK1"/>
      <w:r>
        <w:rPr>
          <w:rFonts w:ascii="Arial" w:hAnsi="Arial"/>
          <w:b/>
          <w:color w:val="000000"/>
          <w:sz w:val="28"/>
          <w:szCs w:val="32"/>
          <w:lang w:eastAsia="ar-SA"/>
        </w:rPr>
        <w:t>Syd</w:t>
      </w:r>
      <w:r w:rsidR="007C3799" w:rsidRPr="00D45E44">
        <w:rPr>
          <w:rFonts w:ascii="Arial" w:hAnsi="Arial"/>
          <w:b/>
          <w:color w:val="000000"/>
          <w:sz w:val="28"/>
          <w:szCs w:val="32"/>
          <w:lang w:eastAsia="ar-SA"/>
        </w:rPr>
        <w:t xml:space="preserve"> Polk</w:t>
      </w:r>
    </w:p>
    <w:p w14:paraId="61EDB89C" w14:textId="2B773436" w:rsidR="00DD060F" w:rsidRPr="00D45E44" w:rsidRDefault="00DD060F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r w:rsidRPr="00D45E44">
        <w:rPr>
          <w:rFonts w:ascii="Arial" w:hAnsi="Arial"/>
          <w:color w:val="000000"/>
          <w:sz w:val="16"/>
          <w:szCs w:val="20"/>
          <w:lang w:eastAsia="ar-SA"/>
        </w:rPr>
        <w:t>+1 (512) 905-9904</w:t>
      </w:r>
    </w:p>
    <w:p w14:paraId="77D01FD8" w14:textId="75628B03" w:rsidR="00DD060F" w:rsidRDefault="00820571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  <w:hyperlink r:id="rId5" w:history="1">
        <w:r w:rsidRPr="00E55835">
          <w:rPr>
            <w:rStyle w:val="Hyperlink"/>
            <w:rFonts w:ascii="Arial" w:hAnsi="Arial"/>
            <w:sz w:val="16"/>
            <w:szCs w:val="20"/>
            <w:lang w:eastAsia="ar-SA"/>
          </w:rPr>
          <w:t>syd@sydpolk.com</w:t>
        </w:r>
      </w:hyperlink>
    </w:p>
    <w:bookmarkEnd w:id="0"/>
    <w:p w14:paraId="171AB95C" w14:textId="77777777" w:rsidR="00D45E44" w:rsidRPr="00D45E44" w:rsidRDefault="00D45E44" w:rsidP="004C213B">
      <w:pPr>
        <w:tabs>
          <w:tab w:val="left" w:pos="-720"/>
        </w:tabs>
        <w:ind w:right="-720"/>
        <w:jc w:val="center"/>
        <w:rPr>
          <w:rFonts w:ascii="Arial" w:hAnsi="Arial"/>
          <w:color w:val="000000"/>
          <w:sz w:val="16"/>
          <w:szCs w:val="20"/>
          <w:lang w:eastAsia="ar-SA"/>
        </w:rPr>
      </w:pPr>
    </w:p>
    <w:p w14:paraId="1217ED8F" w14:textId="77777777" w:rsidR="00D45E44" w:rsidRDefault="00D45E4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1906D4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SUMMARY</w:t>
      </w:r>
    </w:p>
    <w:p w14:paraId="6CBCB440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5B9D1B4" w14:textId="1A2A2DEC" w:rsidR="00DD060F" w:rsidRPr="00601079" w:rsidRDefault="00DD060F" w:rsidP="00601079">
      <w:pPr>
        <w:tabs>
          <w:tab w:val="left" w:pos="-720"/>
          <w:tab w:val="left" w:pos="36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601079">
        <w:rPr>
          <w:rFonts w:ascii="Arial" w:hAnsi="Arial"/>
          <w:color w:val="000000"/>
          <w:sz w:val="18"/>
          <w:szCs w:val="22"/>
          <w:lang w:eastAsia="ar-SA"/>
        </w:rPr>
        <w:t xml:space="preserve">Seasoned software </w:t>
      </w:r>
      <w:r w:rsidR="00A71EDF" w:rsidRPr="00601079">
        <w:rPr>
          <w:rFonts w:ascii="Arial" w:hAnsi="Arial"/>
          <w:color w:val="000000"/>
          <w:sz w:val="18"/>
          <w:szCs w:val="22"/>
          <w:lang w:eastAsia="ar-SA"/>
        </w:rPr>
        <w:t xml:space="preserve">developer and </w:t>
      </w:r>
      <w:r w:rsidRPr="00601079">
        <w:rPr>
          <w:rFonts w:ascii="Arial" w:hAnsi="Arial"/>
          <w:color w:val="000000"/>
          <w:sz w:val="18"/>
          <w:szCs w:val="22"/>
          <w:lang w:eastAsia="ar-SA"/>
        </w:rPr>
        <w:t xml:space="preserve">manager with experience </w:t>
      </w:r>
      <w:r w:rsidR="00A71EDF" w:rsidRPr="00601079">
        <w:rPr>
          <w:rFonts w:ascii="Arial" w:hAnsi="Arial"/>
          <w:color w:val="000000"/>
          <w:sz w:val="18"/>
          <w:szCs w:val="22"/>
          <w:lang w:eastAsia="ar-SA"/>
        </w:rPr>
        <w:t>in all aspects of software development.</w:t>
      </w:r>
    </w:p>
    <w:p w14:paraId="3F64C55B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7F40908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EDUCATION</w:t>
      </w:r>
    </w:p>
    <w:p w14:paraId="080B2AA3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F6F6191" w14:textId="2193F005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Rice University, Houston, </w:t>
      </w:r>
      <w:r w:rsidR="00601079">
        <w:rPr>
          <w:rFonts w:ascii="Arial" w:hAnsi="Arial"/>
          <w:color w:val="000000"/>
          <w:sz w:val="18"/>
          <w:szCs w:val="22"/>
          <w:lang w:eastAsia="ar-SA"/>
        </w:rPr>
        <w:t>TX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- Bachelor o</w:t>
      </w:r>
      <w:r w:rsidR="0030568B">
        <w:rPr>
          <w:rFonts w:ascii="Arial" w:hAnsi="Arial"/>
          <w:color w:val="000000"/>
          <w:sz w:val="18"/>
          <w:szCs w:val="22"/>
          <w:lang w:eastAsia="ar-SA"/>
        </w:rPr>
        <w:t>f Arts in Computer Science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EFED3E9" w14:textId="77777777" w:rsidR="00672767" w:rsidRPr="00D45E44" w:rsidRDefault="00672767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lang w:eastAsia="ar-SA"/>
        </w:rPr>
      </w:pPr>
    </w:p>
    <w:p w14:paraId="7114827C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EMPLOYMENT HISTORY</w:t>
      </w:r>
    </w:p>
    <w:p w14:paraId="30D05C25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AB3A450" w14:textId="6C63BB95" w:rsidR="002868C6" w:rsidRPr="00D45E44" w:rsidRDefault="002868C6" w:rsidP="002868C6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Indeed, Inc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TX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38B373BE" w14:textId="49204282" w:rsidR="002868C6" w:rsidRPr="00D45E44" w:rsidRDefault="002868C6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b/>
          <w:color w:val="000000"/>
          <w:sz w:val="18"/>
          <w:szCs w:val="22"/>
          <w:lang w:eastAsia="ar-SA"/>
        </w:rPr>
        <w:t>Senior Software Engineer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-present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76C2254" w14:textId="77777777" w:rsidR="002868C6" w:rsidRDefault="002868C6" w:rsidP="002868C6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472987D7" w14:textId="77777777" w:rsidR="00816B55" w:rsidRDefault="007E0C5A" w:rsidP="00816B5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" w:name="_Hlk206711627"/>
      <w:r>
        <w:rPr>
          <w:rFonts w:ascii="Arial" w:hAnsi="Arial"/>
          <w:color w:val="000000"/>
          <w:sz w:val="18"/>
          <w:szCs w:val="22"/>
          <w:lang w:eastAsia="ar-SA"/>
        </w:rPr>
        <w:t>Participated in hundreds of onsite interviews for potential candidates to work at Indeed.</w:t>
      </w:r>
      <w:bookmarkStart w:id="2" w:name="_Hlk204378838"/>
      <w:bookmarkStart w:id="3" w:name="OLE_LINK3"/>
      <w:bookmarkStart w:id="4" w:name="OLE_LINK4"/>
      <w:bookmarkStart w:id="5" w:name="OLE_LINK5"/>
      <w:bookmarkStart w:id="6" w:name="OLE_LINK6"/>
      <w:bookmarkStart w:id="7" w:name="OLE_LINK2"/>
    </w:p>
    <w:p w14:paraId="4E4A8340" w14:textId="37D6D155" w:rsidR="00F53F63" w:rsidRPr="00816B55" w:rsidRDefault="00F53F63" w:rsidP="00816B5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816B55">
        <w:rPr>
          <w:rFonts w:ascii="Arial" w:hAnsi="Arial"/>
          <w:color w:val="000000"/>
          <w:sz w:val="18"/>
          <w:szCs w:val="22"/>
          <w:lang w:eastAsia="ar-SA"/>
        </w:rPr>
        <w:t xml:space="preserve">Developed features as part of our cross-platform SDK to enable ReactNative integration in </w:t>
      </w:r>
      <w:hyperlink r:id="rId6" w:history="1">
        <w:r w:rsidRPr="00816B55">
          <w:rPr>
            <w:rStyle w:val="Hyperlink"/>
            <w:rFonts w:ascii="Arial" w:hAnsi="Arial"/>
            <w:sz w:val="18"/>
            <w:szCs w:val="22"/>
            <w:lang w:eastAsia="ar-SA"/>
          </w:rPr>
          <w:t>Indeed’s Job Search app</w:t>
        </w:r>
      </w:hyperlink>
    </w:p>
    <w:p w14:paraId="3202A260" w14:textId="5BE8F1A4" w:rsidR="00F53F63" w:rsidRDefault="00C11D18" w:rsidP="00F53F6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Using Claude Code, p</w:t>
      </w:r>
      <w:r w:rsidR="00F53F63">
        <w:rPr>
          <w:rFonts w:ascii="Arial" w:hAnsi="Arial"/>
          <w:color w:val="000000"/>
          <w:sz w:val="18"/>
          <w:szCs w:val="22"/>
          <w:lang w:eastAsia="ar-SA"/>
        </w:rPr>
        <w:t>rovided navigation to views implemented natively in iOS and Android that can be invoked from ReactNative.</w:t>
      </w:r>
    </w:p>
    <w:p w14:paraId="71E40891" w14:textId="56B454C8" w:rsidR="0071256F" w:rsidRDefault="0071256F" w:rsidP="0071256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Developed user-facing native features using SwiftUI and GraphQL for </w:t>
      </w:r>
      <w:r w:rsidRPr="00F53F63">
        <w:rPr>
          <w:rFonts w:ascii="Arial" w:hAnsi="Arial"/>
          <w:sz w:val="18"/>
          <w:szCs w:val="22"/>
          <w:lang w:eastAsia="ar-SA"/>
        </w:rPr>
        <w:t>Indeed’s Job Search app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19D8EC50" w14:textId="4ECF3C69" w:rsidR="000D4920" w:rsidRDefault="000D4920" w:rsidP="000D492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8" w:name="OLE_LINK9"/>
      <w:r>
        <w:rPr>
          <w:rFonts w:ascii="Arial" w:hAnsi="Arial"/>
          <w:color w:val="000000"/>
          <w:sz w:val="18"/>
          <w:szCs w:val="22"/>
          <w:lang w:eastAsia="ar-SA"/>
        </w:rPr>
        <w:t>Full</w:t>
      </w:r>
      <w:r w:rsidR="00F53F63">
        <w:rPr>
          <w:rFonts w:ascii="Arial" w:hAnsi="Arial"/>
          <w:color w:val="000000"/>
          <w:sz w:val="18"/>
          <w:szCs w:val="22"/>
          <w:lang w:eastAsia="ar-SA"/>
        </w:rPr>
        <w:t>y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</w:t>
      </w:r>
      <w:bookmarkEnd w:id="8"/>
      <w:r>
        <w:rPr>
          <w:rFonts w:ascii="Arial" w:hAnsi="Arial"/>
          <w:color w:val="000000"/>
          <w:sz w:val="18"/>
          <w:szCs w:val="22"/>
          <w:lang w:eastAsia="ar-SA"/>
        </w:rPr>
        <w:t>developed interface for fine-grained control of Push Notifications</w:t>
      </w:r>
    </w:p>
    <w:p w14:paraId="54298AFA" w14:textId="77777777" w:rsidR="0071256F" w:rsidRDefault="0071256F" w:rsidP="000D4920">
      <w:pPr>
        <w:pStyle w:val="ListParagraph"/>
        <w:numPr>
          <w:ilvl w:val="2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The number of opt outs of all push notifications per day has dropped 30% since Native Push Notification Preferences was rolled out in January 2024.</w:t>
      </w:r>
    </w:p>
    <w:p w14:paraId="1224DE65" w14:textId="1A5D0122" w:rsidR="000D4920" w:rsidRDefault="000D4920" w:rsidP="000D492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feature skeleton and model architecture for Native Messaging and AI-powered Mock Interviews</w:t>
      </w:r>
    </w:p>
    <w:p w14:paraId="58C56CAA" w14:textId="77777777" w:rsidR="0071256F" w:rsidRDefault="0071256F" w:rsidP="000D4920">
      <w:pPr>
        <w:pStyle w:val="ListParagraph"/>
        <w:numPr>
          <w:ilvl w:val="2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Engagement between employers and job seekers using Indeed’s messaging has increased 9% since the native messaging was rolled out in late 2024.</w:t>
      </w:r>
    </w:p>
    <w:p w14:paraId="048AA480" w14:textId="49120154" w:rsidR="000D4920" w:rsidRPr="009B60A7" w:rsidRDefault="000D4920" w:rsidP="000D4920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SSE Client</w:t>
      </w:r>
      <w:r w:rsidR="00325613">
        <w:rPr>
          <w:rFonts w:ascii="Arial" w:hAnsi="Arial"/>
          <w:color w:val="000000"/>
          <w:sz w:val="18"/>
          <w:szCs w:val="22"/>
          <w:lang w:eastAsia="ar-SA"/>
        </w:rPr>
        <w:t xml:space="preserve"> for processing chat messages in the Messaging and Career Scout systems</w:t>
      </w:r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bookmarkEnd w:id="2"/>
    <w:p w14:paraId="28E6996A" w14:textId="77777777" w:rsidR="0071256F" w:rsidRDefault="0071256F" w:rsidP="0071256F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Established an on-call system for mobile engineers based on a Datadog-based monitoring system for our mobile native applications.</w:t>
      </w:r>
    </w:p>
    <w:p w14:paraId="31984150" w14:textId="77777777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~30 engineers in on-call rotation</w:t>
      </w:r>
    </w:p>
    <w:p w14:paraId="390E70AE" w14:textId="77777777" w:rsidR="0071256F" w:rsidRPr="006D4EF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Datadog logging and metrics in the iOS Job Search app.</w:t>
      </w:r>
    </w:p>
    <w:p w14:paraId="7A059C26" w14:textId="77777777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runbooks and dashboards as resources during on-call events.</w:t>
      </w:r>
    </w:p>
    <w:p w14:paraId="44444EF2" w14:textId="48A2CDAB" w:rsidR="0071256F" w:rsidRDefault="0071256F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9" w:name="_Hlk204378852"/>
      <w:r>
        <w:rPr>
          <w:rFonts w:ascii="Arial" w:hAnsi="Arial"/>
          <w:color w:val="000000"/>
          <w:sz w:val="18"/>
          <w:szCs w:val="22"/>
          <w:lang w:eastAsia="ar-SA"/>
        </w:rPr>
        <w:t>The average time from when an outage started until the team was notified dropped from</w:t>
      </w:r>
      <w:r w:rsidR="00431039">
        <w:rPr>
          <w:rFonts w:ascii="Arial" w:hAnsi="Arial"/>
          <w:color w:val="000000"/>
          <w:sz w:val="18"/>
          <w:szCs w:val="22"/>
          <w:lang w:eastAsia="ar-SA"/>
        </w:rPr>
        <w:t xml:space="preserve"> more than 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120 minutes to </w:t>
      </w:r>
      <w:r w:rsidR="00431039">
        <w:rPr>
          <w:rFonts w:ascii="Arial" w:hAnsi="Arial"/>
          <w:color w:val="000000"/>
          <w:sz w:val="18"/>
          <w:szCs w:val="22"/>
          <w:lang w:eastAsia="ar-SA"/>
        </w:rPr>
        <w:t>less than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5 minutes.</w:t>
      </w:r>
    </w:p>
    <w:bookmarkEnd w:id="9"/>
    <w:p w14:paraId="7C2F3913" w14:textId="77777777" w:rsidR="00816B55" w:rsidRDefault="00C76AD0" w:rsidP="00816B5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integration with Indeed’s A/B testing system in the IOS Job Search app, enabling A/B tests of features and improvements.</w:t>
      </w:r>
      <w:bookmarkEnd w:id="3"/>
      <w:bookmarkEnd w:id="4"/>
    </w:p>
    <w:p w14:paraId="64902E50" w14:textId="1B1B2A37" w:rsidR="00C76AD0" w:rsidRPr="00816B55" w:rsidRDefault="00C76AD0" w:rsidP="00816B55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816B55">
        <w:rPr>
          <w:rFonts w:ascii="Arial" w:hAnsi="Arial"/>
          <w:color w:val="000000"/>
          <w:sz w:val="18"/>
          <w:szCs w:val="22"/>
          <w:lang w:eastAsia="ar-SA"/>
        </w:rPr>
        <w:t xml:space="preserve">Developed and evangelized GraphQL technology within Indeed. </w:t>
      </w:r>
    </w:p>
    <w:p w14:paraId="7707AA7D" w14:textId="77777777" w:rsidR="00C76AD0" w:rsidRDefault="00C76AD0" w:rsidP="00C76AD0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Split a small but important service from our main job search webserver for use as a microservice. </w:t>
      </w:r>
    </w:p>
    <w:p w14:paraId="57AEA32A" w14:textId="3D553E65" w:rsidR="0071256F" w:rsidRDefault="00C76AD0" w:rsidP="0071256F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Service handles several million requests a week that would have otherwise been handled by the main Indeed server, decreasing request latency and memory pressure. Handles 100M+ requests/month with an internal latency average </w:t>
      </w:r>
      <w:r w:rsidR="00431039">
        <w:rPr>
          <w:rFonts w:ascii="Arial" w:hAnsi="Arial"/>
          <w:color w:val="000000"/>
          <w:sz w:val="18"/>
          <w:szCs w:val="22"/>
          <w:lang w:eastAsia="ar-SA"/>
        </w:rPr>
        <w:t>less than</w:t>
      </w:r>
      <w:r>
        <w:rPr>
          <w:rFonts w:ascii="Arial" w:hAnsi="Arial"/>
          <w:color w:val="000000"/>
          <w:sz w:val="18"/>
          <w:szCs w:val="22"/>
          <w:lang w:eastAsia="ar-SA"/>
        </w:rPr>
        <w:t xml:space="preserve"> 100ms, and availability 99.0%</w:t>
      </w:r>
    </w:p>
    <w:p w14:paraId="05FA061B" w14:textId="68BC08E3" w:rsidR="00C76AD0" w:rsidRDefault="00C76AD0" w:rsidP="00F53F6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71256F">
        <w:rPr>
          <w:rFonts w:ascii="Arial" w:hAnsi="Arial"/>
          <w:color w:val="000000"/>
          <w:sz w:val="18"/>
          <w:szCs w:val="22"/>
          <w:lang w:eastAsia="ar-SA"/>
        </w:rPr>
        <w:t xml:space="preserve">Developed high-volume client logging library using Kafka and Avro that can handle tens of millions of logs per day from the </w:t>
      </w:r>
      <w:proofErr w:type="spellStart"/>
      <w:r w:rsidRPr="0071256F">
        <w:rPr>
          <w:rFonts w:ascii="Arial" w:hAnsi="Arial"/>
          <w:color w:val="000000"/>
          <w:sz w:val="18"/>
          <w:szCs w:val="22"/>
          <w:lang w:eastAsia="ar-SA"/>
        </w:rPr>
        <w:t>GlassDoor</w:t>
      </w:r>
      <w:proofErr w:type="spellEnd"/>
      <w:r w:rsidRPr="0071256F">
        <w:rPr>
          <w:rFonts w:ascii="Arial" w:hAnsi="Arial"/>
          <w:color w:val="000000"/>
          <w:sz w:val="18"/>
          <w:szCs w:val="22"/>
          <w:lang w:eastAsia="ar-SA"/>
        </w:rPr>
        <w:t xml:space="preserve"> native application.</w:t>
      </w:r>
      <w:bookmarkEnd w:id="1"/>
      <w:bookmarkEnd w:id="5"/>
      <w:bookmarkEnd w:id="6"/>
    </w:p>
    <w:p w14:paraId="79B980AC" w14:textId="77777777" w:rsidR="00F53F63" w:rsidRPr="00F53F63" w:rsidRDefault="00F53F63" w:rsidP="00F53F63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6644E621" w14:textId="39AEE7A9" w:rsidR="00867854" w:rsidRPr="00D45E44" w:rsidRDefault="00867854" w:rsidP="00ED66E6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Mozilla,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C12E480" w14:textId="4BB3F52E" w:rsidR="00867854" w:rsidRDefault="00867854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0" w:name="OLE_LINK7"/>
      <w:bookmarkStart w:id="11" w:name="OLE_LINK8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Technical Lead, Platform QA</w:t>
      </w:r>
      <w:bookmarkEnd w:id="10"/>
      <w:bookmarkEnd w:id="11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April 2014-</w:t>
      </w:r>
      <w:r w:rsidR="002868C6">
        <w:rPr>
          <w:rFonts w:ascii="Arial" w:hAnsi="Arial"/>
          <w:color w:val="000000"/>
          <w:sz w:val="18"/>
          <w:szCs w:val="22"/>
          <w:lang w:eastAsia="ar-SA"/>
        </w:rPr>
        <w:t>April 2016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7AD408F4" w14:textId="77777777" w:rsidR="00B0149C" w:rsidRDefault="00B0149C" w:rsidP="00C37E84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9AC8DB9" w14:textId="503776C3" w:rsidR="009A1B71" w:rsidRPr="00D45E44" w:rsidRDefault="009A1B71" w:rsidP="00C37E84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Klink LLC,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F768B6A" w14:textId="77522E85" w:rsidR="009A1B71" w:rsidRPr="00D45E44" w:rsidRDefault="009A1B71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Mac OS X Programmer,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August 2013-</w:t>
      </w:r>
      <w:r w:rsidR="00867854" w:rsidRPr="00D45E44">
        <w:rPr>
          <w:rFonts w:ascii="Arial" w:hAnsi="Arial"/>
          <w:color w:val="000000"/>
          <w:sz w:val="18"/>
          <w:szCs w:val="22"/>
          <w:lang w:eastAsia="ar-SA"/>
        </w:rPr>
        <w:t>April 2014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1E8D99FA" w14:textId="77777777" w:rsidR="00B6440F" w:rsidRPr="00D45E44" w:rsidRDefault="00B6440F" w:rsidP="00B6440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3958C4EB" w14:textId="53F617B2" w:rsidR="00B6440F" w:rsidRPr="00D45E44" w:rsidRDefault="00BB05F3" w:rsidP="00B6440F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2" w:name="OLE_LINK11"/>
      <w:bookmarkStart w:id="13" w:name="OLE_LINK12"/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 w:rsidR="002930C5"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Obje</w:t>
      </w:r>
      <w:r w:rsidR="00230349" w:rsidRPr="00D45E44">
        <w:rPr>
          <w:rFonts w:ascii="Arial" w:hAnsi="Arial"/>
          <w:color w:val="000000"/>
          <w:sz w:val="18"/>
          <w:szCs w:val="22"/>
          <w:lang w:eastAsia="ar-SA"/>
        </w:rPr>
        <w:t>ctive C,</w:t>
      </w:r>
      <w:r w:rsidR="002B183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</w:t>
      </w:r>
      <w:r w:rsidR="00230349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and PyObjC </w:t>
      </w:r>
      <w:r w:rsidR="002B183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to develop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user interface for cloud syncing application</w:t>
      </w:r>
      <w:r w:rsidR="00B6440F" w:rsidRPr="00D45E44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011C85A7" w14:textId="22F7ED0B" w:rsidR="00867854" w:rsidRPr="00D45E44" w:rsidRDefault="00BB05F3" w:rsidP="00867854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Use</w:t>
      </w:r>
      <w:r w:rsidR="002930C5">
        <w:rPr>
          <w:rFonts w:ascii="Arial" w:hAnsi="Arial"/>
          <w:color w:val="000000"/>
          <w:sz w:val="18"/>
          <w:szCs w:val="22"/>
          <w:lang w:eastAsia="ar-SA"/>
        </w:rPr>
        <w:t>d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Python to implement syncing via RESTful interfaces.</w:t>
      </w:r>
    </w:p>
    <w:p w14:paraId="3E400C31" w14:textId="0FCC73DC" w:rsidR="00867854" w:rsidRPr="00D45E44" w:rsidRDefault="00867854" w:rsidP="00B6440F">
      <w:pPr>
        <w:pStyle w:val="ListParagraph"/>
        <w:numPr>
          <w:ilvl w:val="0"/>
          <w:numId w:val="8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Reduced open bug count by 80%.</w:t>
      </w:r>
    </w:p>
    <w:bookmarkEnd w:id="12"/>
    <w:bookmarkEnd w:id="13"/>
    <w:p w14:paraId="4BC5D483" w14:textId="77777777" w:rsidR="009A1B71" w:rsidRPr="00D45E44" w:rsidRDefault="009A1B71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446BCAB0" w14:textId="26CF9F5A" w:rsidR="00A71EDF" w:rsidRPr="00D45E44" w:rsidRDefault="001C5B9B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Spawn Labs</w:t>
      </w:r>
      <w:r w:rsidR="00A71EDF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="00A71EDF"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764B9435" w14:textId="6A77C55B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&amp; Release Engineer</w:t>
      </w:r>
      <w:r w:rsidR="007C36FC">
        <w:rPr>
          <w:rFonts w:ascii="Arial" w:hAnsi="Arial"/>
          <w:b/>
          <w:color w:val="000000"/>
          <w:sz w:val="18"/>
          <w:szCs w:val="22"/>
          <w:lang w:eastAsia="ar-SA"/>
        </w:rPr>
        <w:t>ing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Manager,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September 2012-</w:t>
      </w:r>
      <w:r w:rsidR="009A1B71" w:rsidRPr="00D45E44">
        <w:rPr>
          <w:rFonts w:ascii="Arial" w:hAnsi="Arial"/>
          <w:color w:val="000000"/>
          <w:sz w:val="18"/>
          <w:szCs w:val="22"/>
          <w:lang w:eastAsia="ar-SA"/>
        </w:rPr>
        <w:t>August 2013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59799CD7" w14:textId="77777777" w:rsidR="00B8531A" w:rsidRDefault="00B8531A" w:rsidP="00B8531A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0E2C79BF" w14:textId="3A935FD8" w:rsidR="00CA7302" w:rsidRPr="00D45E44" w:rsidRDefault="00CA7302" w:rsidP="00B8531A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Rock Systems,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Durango, Colorado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5B474324" w14:textId="42D0BC35" w:rsidR="00CA7302" w:rsidRPr="00D45E44" w:rsidRDefault="00CA7302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Consultant – iOS </w:t>
      </w:r>
      <w:r w:rsidR="00652272" w:rsidRPr="00D45E44">
        <w:rPr>
          <w:rFonts w:ascii="Arial" w:hAnsi="Arial"/>
          <w:b/>
          <w:color w:val="000000"/>
          <w:sz w:val="18"/>
          <w:szCs w:val="22"/>
          <w:lang w:eastAsia="ar-SA"/>
        </w:rPr>
        <w:t>Development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="00B14AD3" w:rsidRPr="00D45E44">
        <w:rPr>
          <w:rFonts w:ascii="Arial" w:hAnsi="Arial"/>
          <w:color w:val="000000"/>
          <w:sz w:val="18"/>
          <w:szCs w:val="22"/>
          <w:lang w:eastAsia="ar-SA"/>
        </w:rPr>
        <w:t>April</w:t>
      </w:r>
      <w:r w:rsidR="00A71EDF"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2012-August 2012</w:t>
      </w:r>
      <w:r w:rsidR="006D4EFF">
        <w:rPr>
          <w:rFonts w:ascii="Arial" w:hAnsi="Arial"/>
          <w:color w:val="000000"/>
          <w:sz w:val="18"/>
          <w:szCs w:val="22"/>
          <w:lang w:eastAsia="ar-SA"/>
        </w:rPr>
        <w:t>.</w:t>
      </w:r>
    </w:p>
    <w:p w14:paraId="4FD99C71" w14:textId="77777777" w:rsidR="00A71EDF" w:rsidRPr="00D45E44" w:rsidRDefault="00A71ED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733E3AE" w14:textId="5071E879" w:rsidR="002B183F" w:rsidRPr="00D45E44" w:rsidRDefault="002B183F" w:rsidP="00D1790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4" w:name="OLE_LINK15"/>
      <w:bookmarkStart w:id="15" w:name="OLE_LINK16"/>
      <w:r w:rsidRPr="00D45E44">
        <w:rPr>
          <w:rFonts w:ascii="Arial" w:hAnsi="Arial"/>
          <w:color w:val="000000"/>
          <w:sz w:val="18"/>
          <w:szCs w:val="22"/>
          <w:lang w:eastAsia="ar-SA"/>
        </w:rPr>
        <w:t>Identified and fixed 80+ defects</w:t>
      </w:r>
      <w:r w:rsidR="00B90F44">
        <w:rPr>
          <w:rFonts w:ascii="Arial" w:hAnsi="Arial"/>
          <w:color w:val="000000"/>
          <w:sz w:val="18"/>
          <w:szCs w:val="22"/>
          <w:lang w:eastAsia="ar-SA"/>
        </w:rPr>
        <w:t xml:space="preserve"> in Airborne Media Group’s Audio Air </w:t>
      </w:r>
      <w:r w:rsidR="003307C9">
        <w:rPr>
          <w:rFonts w:ascii="Arial" w:hAnsi="Arial"/>
          <w:color w:val="000000"/>
          <w:sz w:val="18"/>
          <w:szCs w:val="22"/>
          <w:lang w:eastAsia="ar-SA"/>
        </w:rPr>
        <w:t xml:space="preserve">IOS </w:t>
      </w:r>
      <w:r w:rsidR="00B90F44">
        <w:rPr>
          <w:rFonts w:ascii="Arial" w:hAnsi="Arial"/>
          <w:color w:val="000000"/>
          <w:sz w:val="18"/>
          <w:szCs w:val="22"/>
          <w:lang w:eastAsia="ar-SA"/>
        </w:rPr>
        <w:t>app</w:t>
      </w:r>
      <w:r w:rsidR="002B5C30">
        <w:rPr>
          <w:rFonts w:ascii="Arial" w:hAnsi="Arial"/>
          <w:color w:val="000000"/>
          <w:sz w:val="18"/>
          <w:szCs w:val="22"/>
          <w:lang w:eastAsia="ar-SA"/>
        </w:rPr>
        <w:t xml:space="preserve"> (now discontinued)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including many crashing defects that would have been triggered within 5 minutes of launch.</w:t>
      </w:r>
    </w:p>
    <w:p w14:paraId="67FBF639" w14:textId="48E9893F" w:rsidR="00D17904" w:rsidRPr="00D45E44" w:rsidRDefault="00D17904" w:rsidP="00D17904">
      <w:pPr>
        <w:pStyle w:val="ListParagraph"/>
        <w:numPr>
          <w:ilvl w:val="0"/>
          <w:numId w:val="9"/>
        </w:num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color w:val="000000"/>
          <w:sz w:val="18"/>
          <w:szCs w:val="22"/>
          <w:lang w:eastAsia="ar-SA"/>
        </w:rPr>
        <w:t>Version 1.3 shipped in the App Store in September 2012.</w:t>
      </w:r>
    </w:p>
    <w:bookmarkEnd w:id="14"/>
    <w:bookmarkEnd w:id="15"/>
    <w:p w14:paraId="7CD81439" w14:textId="77777777" w:rsidR="001A1E59" w:rsidRDefault="001A1E59" w:rsidP="001A1E59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628BCFE" w14:textId="5CD115D1" w:rsidR="00DD060F" w:rsidRPr="00D45E44" w:rsidRDefault="00DD060F" w:rsidP="001A1E59">
      <w:pPr>
        <w:widowControl/>
        <w:suppressAutoHyphens w:val="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Coverity Software</w:t>
      </w:r>
      <w:r w:rsidR="005F4506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Synopsis)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 Francisco,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 xml:space="preserve"> (remote).</w:t>
      </w:r>
    </w:p>
    <w:p w14:paraId="33E70795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Senior QA Manager and </w:t>
      </w:r>
      <w:r w:rsidR="00B6346E" w:rsidRPr="00D45E44">
        <w:rPr>
          <w:rFonts w:ascii="Arial" w:hAnsi="Arial"/>
          <w:b/>
          <w:color w:val="000000"/>
          <w:sz w:val="18"/>
          <w:szCs w:val="22"/>
          <w:lang w:eastAsia="ar-SA"/>
        </w:rPr>
        <w:t>QA Architect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July 2008-</w:t>
      </w:r>
      <w:r w:rsidR="00CA7302" w:rsidRPr="00D45E44">
        <w:rPr>
          <w:rFonts w:ascii="Arial" w:hAnsi="Arial"/>
          <w:color w:val="000000"/>
          <w:sz w:val="18"/>
          <w:szCs w:val="22"/>
          <w:lang w:eastAsia="ar-SA"/>
        </w:rPr>
        <w:t>May 2012</w:t>
      </w:r>
    </w:p>
    <w:p w14:paraId="42431904" w14:textId="77777777" w:rsidR="00D17904" w:rsidRPr="00D45E44" w:rsidRDefault="00D17904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70A3CB30" w14:textId="5C3EE796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Lombardi Software</w:t>
      </w:r>
      <w:r w:rsidR="00D17366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IBM)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Austin, Texas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56B6DE82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QA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May 2006-June 2008</w:t>
      </w:r>
    </w:p>
    <w:p w14:paraId="46E1A4B7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978CFAE" w14:textId="74475E93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Apple Computer</w:t>
      </w:r>
      <w:r w:rsidR="00C17B11"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Apple, Inc.)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Cupertino,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AC41FD4" w14:textId="0BDBF3C3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Xcode Tools QA &amp; Integration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, </w:t>
      </w:r>
      <w:r w:rsidR="00357558" w:rsidRPr="00D45E44">
        <w:rPr>
          <w:rFonts w:ascii="Arial" w:hAnsi="Arial"/>
          <w:color w:val="000000"/>
          <w:sz w:val="18"/>
          <w:szCs w:val="22"/>
          <w:lang w:eastAsia="ar-SA"/>
        </w:rPr>
        <w:t>May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2001-April 2006</w:t>
      </w:r>
    </w:p>
    <w:p w14:paraId="7F881AE7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1E57C6DB" w14:textId="77777777" w:rsidR="00325613" w:rsidRPr="00AA0524" w:rsidRDefault="00325613" w:rsidP="0032561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6" w:name="_Hlk204379408"/>
      <w:bookmarkStart w:id="17" w:name="_Hlk204379692"/>
      <w:r>
        <w:rPr>
          <w:rFonts w:ascii="Arial" w:hAnsi="Arial"/>
          <w:color w:val="000000"/>
          <w:sz w:val="18"/>
          <w:szCs w:val="22"/>
          <w:lang w:eastAsia="ar-SA"/>
        </w:rPr>
        <w:t>Managed 3-5 engineers.</w:t>
      </w:r>
    </w:p>
    <w:p w14:paraId="2874901C" w14:textId="77777777" w:rsidR="00325613" w:rsidRDefault="00325613" w:rsidP="0032561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a system of tracking release manifests for Mac OS X and Xcode releases, reducing accidental inclusion or exclusion of files in final releases to zero for 8 software updates in a row.</w:t>
      </w:r>
    </w:p>
    <w:p w14:paraId="1AC93FC4" w14:textId="77777777" w:rsidR="00325613" w:rsidRDefault="00325613" w:rsidP="0032561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Worked as internal evangelist for the Xcode Tools group, including working with teams to do work for the Intel transition while the transition was still confidential inside of Apple.</w:t>
      </w:r>
    </w:p>
    <w:p w14:paraId="35A00185" w14:textId="77777777" w:rsidR="00325613" w:rsidRDefault="00325613" w:rsidP="00325613">
      <w:pPr>
        <w:pStyle w:val="ListParagraph"/>
        <w:numPr>
          <w:ilvl w:val="0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Developed a system to analyze problems and impact of new compilers for three consecutive releases.</w:t>
      </w:r>
    </w:p>
    <w:p w14:paraId="56671173" w14:textId="77777777" w:rsidR="00325613" w:rsidRDefault="00325613" w:rsidP="0032561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Verified that 1200+ C/C++/Objective C/Objective C++ projects compiled and built correctly.</w:t>
      </w:r>
    </w:p>
    <w:p w14:paraId="4B154337" w14:textId="77777777" w:rsidR="00325613" w:rsidRDefault="00325613" w:rsidP="0032561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 xml:space="preserve">Built versions of Mac OS X with new versions of the compiler, </w:t>
      </w:r>
      <w:proofErr w:type="gramStart"/>
      <w:r>
        <w:rPr>
          <w:rFonts w:ascii="Arial" w:hAnsi="Arial"/>
          <w:color w:val="000000"/>
          <w:sz w:val="18"/>
          <w:szCs w:val="22"/>
          <w:lang w:eastAsia="ar-SA"/>
        </w:rPr>
        <w:t>insuring</w:t>
      </w:r>
      <w:proofErr w:type="gramEnd"/>
      <w:r>
        <w:rPr>
          <w:rFonts w:ascii="Arial" w:hAnsi="Arial"/>
          <w:color w:val="000000"/>
          <w:sz w:val="18"/>
          <w:szCs w:val="22"/>
          <w:lang w:eastAsia="ar-SA"/>
        </w:rPr>
        <w:t xml:space="preserve"> that installers and installations worked properly.</w:t>
      </w:r>
    </w:p>
    <w:p w14:paraId="09C0780A" w14:textId="77777777" w:rsidR="00325613" w:rsidRDefault="00325613" w:rsidP="0032561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Reduced time to build a Mac OS build with new GCC builds from 5 days to 1 in the test lab, allowing many more new versions of the compiler to be verified.</w:t>
      </w:r>
    </w:p>
    <w:p w14:paraId="37C9D00E" w14:textId="77777777" w:rsidR="00325613" w:rsidRDefault="00325613" w:rsidP="0032561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bookmarkStart w:id="18" w:name="_Hlk204379511"/>
      <w:r>
        <w:rPr>
          <w:rFonts w:ascii="Arial" w:hAnsi="Arial"/>
          <w:color w:val="000000"/>
          <w:sz w:val="18"/>
          <w:szCs w:val="22"/>
          <w:lang w:eastAsia="ar-SA"/>
        </w:rPr>
        <w:t>Developed an automated build failure diagnosis system that eliminated redundant build failure analysis.</w:t>
      </w:r>
    </w:p>
    <w:bookmarkEnd w:id="18"/>
    <w:p w14:paraId="543F7A4F" w14:textId="77777777" w:rsidR="00325613" w:rsidRPr="00AA0524" w:rsidRDefault="00325613" w:rsidP="00325613">
      <w:pPr>
        <w:pStyle w:val="ListParagraph"/>
        <w:numPr>
          <w:ilvl w:val="1"/>
          <w:numId w:val="10"/>
        </w:num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>
        <w:rPr>
          <w:rFonts w:ascii="Arial" w:hAnsi="Arial"/>
          <w:color w:val="000000"/>
          <w:sz w:val="18"/>
          <w:szCs w:val="22"/>
          <w:lang w:eastAsia="ar-SA"/>
        </w:rPr>
        <w:t>Total time to verify a new compiler for a new version of the OS went down from 8 months to 3 months</w:t>
      </w:r>
      <w:bookmarkEnd w:id="16"/>
      <w:r>
        <w:rPr>
          <w:rFonts w:ascii="Arial" w:hAnsi="Arial"/>
          <w:color w:val="000000"/>
          <w:sz w:val="18"/>
          <w:szCs w:val="22"/>
          <w:lang w:eastAsia="ar-SA"/>
        </w:rPr>
        <w:t>.</w:t>
      </w:r>
    </w:p>
    <w:bookmarkEnd w:id="17"/>
    <w:p w14:paraId="62602AD3" w14:textId="77777777" w:rsidR="00325613" w:rsidRPr="00D45E44" w:rsidRDefault="00325613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242E1499" w14:textId="71041B9F" w:rsidR="007614D3" w:rsidRPr="00D45E44" w:rsidRDefault="007614D3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Red Hat, Inc.</w:t>
      </w:r>
      <w:r w:rsidR="006D4EFF">
        <w:rPr>
          <w:rFonts w:ascii="Arial" w:hAnsi="Arial"/>
          <w:b/>
          <w:color w:val="000000"/>
          <w:sz w:val="18"/>
          <w:szCs w:val="22"/>
          <w:lang w:eastAsia="ar-SA"/>
        </w:rPr>
        <w:t>/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Cygnus Solutions,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Sunnyvale,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0F0B9095" w14:textId="33BC01D8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Engineering Manager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November 1997-</w:t>
      </w:r>
      <w:r w:rsidR="00357558" w:rsidRPr="00D45E44">
        <w:rPr>
          <w:rFonts w:ascii="Arial" w:hAnsi="Arial"/>
          <w:color w:val="000000"/>
          <w:sz w:val="18"/>
          <w:szCs w:val="22"/>
          <w:lang w:eastAsia="ar-SA"/>
        </w:rPr>
        <w:t>May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 xml:space="preserve"> 2001</w:t>
      </w:r>
    </w:p>
    <w:p w14:paraId="06C88886" w14:textId="77777777" w:rsidR="00DD060F" w:rsidRPr="00D45E44" w:rsidRDefault="00DD060F" w:rsidP="00A7371E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</w:p>
    <w:p w14:paraId="562A39F8" w14:textId="45A48418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Sun Microsystems Laboratories</w:t>
      </w:r>
      <w:r w:rsidR="008B67D9">
        <w:rPr>
          <w:rFonts w:ascii="Arial" w:hAnsi="Arial"/>
          <w:b/>
          <w:color w:val="000000"/>
          <w:sz w:val="18"/>
          <w:szCs w:val="22"/>
          <w:lang w:eastAsia="ar-SA"/>
        </w:rPr>
        <w:t xml:space="preserve"> (now Oracle Laboratories)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Mountain View, California</w:t>
      </w:r>
      <w:r w:rsidR="006D4EFF">
        <w:rPr>
          <w:rFonts w:ascii="Arial" w:hAnsi="Arial"/>
          <w:bCs/>
          <w:color w:val="000000"/>
          <w:sz w:val="18"/>
          <w:szCs w:val="22"/>
          <w:lang w:eastAsia="ar-SA"/>
        </w:rPr>
        <w:t>.</w:t>
      </w:r>
    </w:p>
    <w:p w14:paraId="2CFECF43" w14:textId="77777777" w:rsidR="00DD060F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Member of Technical Staff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March 1996 to November 1997</w:t>
      </w:r>
    </w:p>
    <w:p w14:paraId="0E310F97" w14:textId="77777777" w:rsidR="005E58FB" w:rsidRDefault="005E58FB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03978877" w14:textId="77777777" w:rsidR="0071256F" w:rsidRPr="00D45E44" w:rsidRDefault="0071256F" w:rsidP="0071256F">
      <w:pPr>
        <w:tabs>
          <w:tab w:val="left" w:pos="-720"/>
        </w:tabs>
        <w:ind w:right="-720"/>
        <w:rPr>
          <w:rFonts w:ascii="Arial" w:hAnsi="Arial"/>
          <w:b/>
          <w:color w:val="000000"/>
          <w:sz w:val="18"/>
          <w:szCs w:val="22"/>
          <w:lang w:eastAsia="ar-SA"/>
        </w:rPr>
      </w:pPr>
      <w:bookmarkStart w:id="19" w:name="_Hlk204379077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Claris Corporation (now </w:t>
      </w:r>
      <w:r>
        <w:rPr>
          <w:rFonts w:ascii="Arial" w:hAnsi="Arial"/>
          <w:b/>
          <w:color w:val="000000"/>
          <w:sz w:val="18"/>
          <w:szCs w:val="22"/>
          <w:lang w:eastAsia="ar-SA"/>
        </w:rPr>
        <w:t>Claris International</w:t>
      </w: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),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Santa Clara, California</w:t>
      </w:r>
      <w:r>
        <w:rPr>
          <w:rFonts w:ascii="Arial" w:hAnsi="Arial"/>
          <w:bCs/>
          <w:color w:val="000000"/>
          <w:sz w:val="18"/>
          <w:szCs w:val="22"/>
          <w:lang w:eastAsia="ar-SA"/>
        </w:rPr>
        <w:t xml:space="preserve"> / </w:t>
      </w:r>
      <w:proofErr w:type="spellStart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StyleWare</w:t>
      </w:r>
      <w:proofErr w:type="spellEnd"/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 xml:space="preserve">, Inc., </w:t>
      </w:r>
      <w:r w:rsidRPr="006D4EFF">
        <w:rPr>
          <w:rFonts w:ascii="Arial" w:hAnsi="Arial"/>
          <w:bCs/>
          <w:color w:val="000000"/>
          <w:sz w:val="18"/>
          <w:szCs w:val="22"/>
          <w:lang w:eastAsia="ar-SA"/>
        </w:rPr>
        <w:t>Houston, Texas</w:t>
      </w:r>
    </w:p>
    <w:p w14:paraId="675AF07B" w14:textId="77777777" w:rsidR="0071256F" w:rsidRDefault="0071256F" w:rsidP="0071256F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18"/>
          <w:szCs w:val="22"/>
          <w:lang w:eastAsia="ar-SA"/>
        </w:rPr>
        <w:t>Software Engineer</w:t>
      </w:r>
      <w:r w:rsidRPr="00D45E44">
        <w:rPr>
          <w:rFonts w:ascii="Arial" w:hAnsi="Arial"/>
          <w:color w:val="000000"/>
          <w:sz w:val="18"/>
          <w:szCs w:val="22"/>
          <w:lang w:eastAsia="ar-SA"/>
        </w:rPr>
        <w:t>, December 1987-March 1996</w:t>
      </w:r>
    </w:p>
    <w:bookmarkEnd w:id="19"/>
    <w:p w14:paraId="3E813A7C" w14:textId="77777777" w:rsidR="00DD060F" w:rsidRPr="00D45E44" w:rsidRDefault="00DD060F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5A7DFCEF" w14:textId="2E5D5370" w:rsidR="00494101" w:rsidRPr="00D45E44" w:rsidRDefault="00DD060F" w:rsidP="004C213B">
      <w:pPr>
        <w:tabs>
          <w:tab w:val="left" w:pos="-720"/>
        </w:tabs>
        <w:ind w:right="-720"/>
        <w:rPr>
          <w:rFonts w:ascii="Arial" w:hAnsi="Arial"/>
          <w:b/>
          <w:color w:val="000000"/>
          <w:sz w:val="20"/>
          <w:szCs w:val="22"/>
          <w:lang w:eastAsia="ar-SA"/>
        </w:rPr>
      </w:pPr>
      <w:r w:rsidRPr="00D45E44">
        <w:rPr>
          <w:rFonts w:ascii="Arial" w:hAnsi="Arial"/>
          <w:b/>
          <w:color w:val="000000"/>
          <w:sz w:val="20"/>
          <w:szCs w:val="22"/>
          <w:lang w:eastAsia="ar-SA"/>
        </w:rPr>
        <w:t>SKILLS</w:t>
      </w:r>
    </w:p>
    <w:p w14:paraId="4D56B7C5" w14:textId="77777777" w:rsidR="00494101" w:rsidRPr="00D45E44" w:rsidRDefault="00494101" w:rsidP="004C213B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22"/>
          <w:lang w:eastAsia="ar-SA"/>
        </w:rPr>
      </w:pPr>
    </w:p>
    <w:p w14:paraId="20E78D48" w14:textId="586CE305" w:rsidR="0071256F" w:rsidRDefault="00325613" w:rsidP="00952F89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bookmarkStart w:id="20" w:name="_Hlk204379090"/>
      <w:r>
        <w:rPr>
          <w:rFonts w:ascii="Arial" w:hAnsi="Arial"/>
          <w:color w:val="000000"/>
          <w:sz w:val="18"/>
          <w:szCs w:val="18"/>
          <w:lang w:eastAsia="ar-SA"/>
        </w:rPr>
        <w:t>Claude</w:t>
      </w:r>
      <w:r w:rsidR="00D638C9">
        <w:rPr>
          <w:rFonts w:ascii="Arial" w:hAnsi="Arial"/>
          <w:color w:val="000000"/>
          <w:sz w:val="18"/>
          <w:szCs w:val="18"/>
          <w:lang w:eastAsia="ar-SA"/>
        </w:rPr>
        <w:t xml:space="preserve"> Code</w:t>
      </w:r>
      <w:r>
        <w:rPr>
          <w:rFonts w:ascii="Arial" w:hAnsi="Arial"/>
          <w:color w:val="000000"/>
          <w:sz w:val="18"/>
          <w:szCs w:val="18"/>
          <w:lang w:eastAsia="ar-SA"/>
        </w:rPr>
        <w:t xml:space="preserve">, Codex, 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>Swift, SwiftUI, UIKit</w:t>
      </w:r>
      <w:r w:rsidR="00952F89"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 w:rsidR="00D45011">
        <w:rPr>
          <w:rFonts w:ascii="Arial" w:hAnsi="Arial"/>
          <w:color w:val="000000"/>
          <w:sz w:val="18"/>
          <w:szCs w:val="18"/>
          <w:lang w:eastAsia="ar-SA"/>
        </w:rPr>
        <w:t xml:space="preserve">Combine Framework, </w:t>
      </w:r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>Xcode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 xml:space="preserve">, Bash/shell scripting, Java, </w:t>
      </w:r>
      <w:r w:rsidR="003F306C">
        <w:rPr>
          <w:rFonts w:ascii="Arial" w:hAnsi="Arial"/>
          <w:color w:val="000000"/>
          <w:sz w:val="18"/>
          <w:szCs w:val="18"/>
          <w:lang w:eastAsia="ar-SA"/>
        </w:rPr>
        <w:t xml:space="preserve">Swift Concurrency, Swift Data, Combine Framework, 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 xml:space="preserve">GraphQL, Apollo Federation, Python, Spring, Spring Boot, </w:t>
      </w:r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Objective C, 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 xml:space="preserve">RESTful APIs, </w:t>
      </w:r>
      <w:r>
        <w:rPr>
          <w:rFonts w:ascii="Arial" w:hAnsi="Arial"/>
          <w:color w:val="000000"/>
          <w:sz w:val="18"/>
          <w:szCs w:val="18"/>
          <w:lang w:eastAsia="ar-SA"/>
        </w:rPr>
        <w:t>JavaScript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 xml:space="preserve">, Soy, HTML, CSS, Django, </w:t>
      </w:r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C, 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>SQL,</w:t>
      </w:r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 Perl, </w:t>
      </w:r>
      <w:proofErr w:type="spellStart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>Tcl</w:t>
      </w:r>
      <w:proofErr w:type="spellEnd"/>
      <w:r w:rsidR="00D45011">
        <w:rPr>
          <w:rFonts w:ascii="Arial" w:hAnsi="Arial"/>
          <w:color w:val="000000"/>
          <w:sz w:val="18"/>
          <w:szCs w:val="18"/>
          <w:lang w:eastAsia="ar-SA"/>
        </w:rPr>
        <w:t>/Tk</w:t>
      </w:r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Ruby, Eclipse, MacOS, iOS, Unix, Linux, Windows, Visual Studio, </w:t>
      </w:r>
      <w:proofErr w:type="spellStart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>cvs</w:t>
      </w:r>
      <w:proofErr w:type="spellEnd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Subversion, Perforce, git, </w:t>
      </w:r>
      <w:proofErr w:type="spellStart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>Bitkeeper</w:t>
      </w:r>
      <w:proofErr w:type="spellEnd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 xml:space="preserve">, 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 xml:space="preserve">Mercurial, </w:t>
      </w:r>
      <w:proofErr w:type="spellStart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>gcc</w:t>
      </w:r>
      <w:proofErr w:type="spellEnd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>, Jenkins, VMWare, Cocoa, Bugzilla, JIRA,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 xml:space="preserve"> </w:t>
      </w:r>
      <w:proofErr w:type="spellStart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>yocto</w:t>
      </w:r>
      <w:proofErr w:type="spellEnd"/>
      <w:r w:rsidR="0071256F" w:rsidRPr="00D45E44">
        <w:rPr>
          <w:rFonts w:ascii="Arial" w:hAnsi="Arial"/>
          <w:color w:val="000000"/>
          <w:sz w:val="18"/>
          <w:szCs w:val="18"/>
          <w:lang w:eastAsia="ar-SA"/>
        </w:rPr>
        <w:t>, repo, vagrant, VirtualBox</w:t>
      </w:r>
      <w:r w:rsidR="0071256F">
        <w:rPr>
          <w:rFonts w:ascii="Arial" w:hAnsi="Arial"/>
          <w:color w:val="000000"/>
          <w:sz w:val="18"/>
          <w:szCs w:val="18"/>
          <w:lang w:eastAsia="ar-SA"/>
        </w:rPr>
        <w:t>, Marionette, hobo, Datadog, Terraform, Kubernetes, Avro, Kafka, Docker, make, Pascal, Assembly Language</w:t>
      </w:r>
    </w:p>
    <w:bookmarkEnd w:id="20"/>
    <w:p w14:paraId="660CD919" w14:textId="77777777" w:rsidR="00B8531A" w:rsidRDefault="00B8531A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5301577C" w14:textId="63E5A05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r>
        <w:rPr>
          <w:rFonts w:ascii="Arial" w:hAnsi="Arial"/>
          <w:b/>
          <w:bCs/>
          <w:color w:val="000000"/>
          <w:sz w:val="18"/>
          <w:szCs w:val="18"/>
          <w:lang w:eastAsia="ar-SA"/>
        </w:rPr>
        <w:t>ONLINE PUBLICATIONS</w:t>
      </w:r>
    </w:p>
    <w:p w14:paraId="265C27A4" w14:textId="7777777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</w:p>
    <w:p w14:paraId="44B02210" w14:textId="6FDEFD27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7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Recruited By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blog about interviewing for jobs in the tech sector.</w:t>
      </w:r>
    </w:p>
    <w:p w14:paraId="594EED84" w14:textId="37367B0C" w:rsidR="000A2367" w:rsidRDefault="000A2367" w:rsidP="00B8531A">
      <w:pPr>
        <w:tabs>
          <w:tab w:val="left" w:pos="-720"/>
        </w:tabs>
        <w:ind w:right="-720"/>
        <w:rPr>
          <w:rFonts w:ascii="Arial" w:hAnsi="Arial"/>
          <w:color w:val="000000"/>
          <w:sz w:val="18"/>
          <w:szCs w:val="18"/>
          <w:lang w:eastAsia="ar-SA"/>
        </w:rPr>
      </w:pPr>
      <w:hyperlink r:id="rId8" w:history="1">
        <w:r w:rsidRPr="000A2367">
          <w:rPr>
            <w:rStyle w:val="Hyperlink"/>
            <w:rFonts w:ascii="Arial" w:hAnsi="Arial"/>
            <w:sz w:val="18"/>
            <w:szCs w:val="18"/>
            <w:lang w:eastAsia="ar-SA"/>
          </w:rPr>
          <w:t>Middle-class Tech</w:t>
        </w:r>
      </w:hyperlink>
      <w:r>
        <w:rPr>
          <w:rFonts w:ascii="Arial" w:hAnsi="Arial"/>
          <w:color w:val="000000"/>
          <w:sz w:val="18"/>
          <w:szCs w:val="18"/>
          <w:lang w:eastAsia="ar-SA"/>
        </w:rPr>
        <w:t xml:space="preserve"> – a newsletter about my life in the tech sector.</w:t>
      </w:r>
    </w:p>
    <w:bookmarkEnd w:id="7"/>
    <w:p w14:paraId="3573C3A5" w14:textId="0FC95ACD" w:rsidR="002B5C30" w:rsidRPr="002B5C30" w:rsidRDefault="002B5C30" w:rsidP="00B8531A">
      <w:pPr>
        <w:tabs>
          <w:tab w:val="left" w:pos="-720"/>
        </w:tabs>
        <w:ind w:right="-720"/>
        <w:rPr>
          <w:rFonts w:ascii="Arial" w:hAnsi="Arial"/>
          <w:b/>
          <w:bCs/>
          <w:color w:val="000000"/>
          <w:sz w:val="18"/>
          <w:szCs w:val="18"/>
          <w:lang w:eastAsia="ar-SA"/>
        </w:rPr>
      </w:pPr>
    </w:p>
    <w:sectPr w:rsidR="002B5C30" w:rsidRPr="002B5C30" w:rsidSect="008C1A6F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13F8457A"/>
    <w:multiLevelType w:val="hybridMultilevel"/>
    <w:tmpl w:val="39A285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9A50F2"/>
    <w:multiLevelType w:val="hybridMultilevel"/>
    <w:tmpl w:val="3662A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340D37"/>
    <w:multiLevelType w:val="hybridMultilevel"/>
    <w:tmpl w:val="5BB0F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9C4A17"/>
    <w:multiLevelType w:val="hybridMultilevel"/>
    <w:tmpl w:val="89F4C6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583E97"/>
    <w:multiLevelType w:val="hybridMultilevel"/>
    <w:tmpl w:val="CBF29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2155EA"/>
    <w:multiLevelType w:val="hybridMultilevel"/>
    <w:tmpl w:val="95789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055115">
    <w:abstractNumId w:val="2"/>
  </w:num>
  <w:num w:numId="2" w16cid:durableId="709457711">
    <w:abstractNumId w:val="0"/>
  </w:num>
  <w:num w:numId="3" w16cid:durableId="1262686183">
    <w:abstractNumId w:val="3"/>
  </w:num>
  <w:num w:numId="4" w16cid:durableId="1295717200">
    <w:abstractNumId w:val="5"/>
  </w:num>
  <w:num w:numId="5" w16cid:durableId="201138636">
    <w:abstractNumId w:val="1"/>
  </w:num>
  <w:num w:numId="6" w16cid:durableId="2090229679">
    <w:abstractNumId w:val="4"/>
  </w:num>
  <w:num w:numId="7" w16cid:durableId="803161624">
    <w:abstractNumId w:val="10"/>
  </w:num>
  <w:num w:numId="8" w16cid:durableId="1817146239">
    <w:abstractNumId w:val="7"/>
  </w:num>
  <w:num w:numId="9" w16cid:durableId="1273172658">
    <w:abstractNumId w:val="11"/>
  </w:num>
  <w:num w:numId="10" w16cid:durableId="1564099850">
    <w:abstractNumId w:val="6"/>
  </w:num>
  <w:num w:numId="11" w16cid:durableId="870145023">
    <w:abstractNumId w:val="9"/>
  </w:num>
  <w:num w:numId="12" w16cid:durableId="93822020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4B21"/>
    <w:rsid w:val="000A2367"/>
    <w:rsid w:val="000C514C"/>
    <w:rsid w:val="000D4920"/>
    <w:rsid w:val="001914B0"/>
    <w:rsid w:val="001A11F9"/>
    <w:rsid w:val="001A1E59"/>
    <w:rsid w:val="001C495F"/>
    <w:rsid w:val="001C5B9B"/>
    <w:rsid w:val="001D3048"/>
    <w:rsid w:val="00230349"/>
    <w:rsid w:val="00243E05"/>
    <w:rsid w:val="002868C6"/>
    <w:rsid w:val="002930C5"/>
    <w:rsid w:val="002B00DC"/>
    <w:rsid w:val="002B183F"/>
    <w:rsid w:val="002B5C30"/>
    <w:rsid w:val="0030388F"/>
    <w:rsid w:val="0030568B"/>
    <w:rsid w:val="00325613"/>
    <w:rsid w:val="003262C1"/>
    <w:rsid w:val="003307C9"/>
    <w:rsid w:val="00331592"/>
    <w:rsid w:val="00346249"/>
    <w:rsid w:val="00357558"/>
    <w:rsid w:val="003E3117"/>
    <w:rsid w:val="003F306C"/>
    <w:rsid w:val="00431039"/>
    <w:rsid w:val="0048675F"/>
    <w:rsid w:val="00494101"/>
    <w:rsid w:val="004C213B"/>
    <w:rsid w:val="004C5E24"/>
    <w:rsid w:val="004D649C"/>
    <w:rsid w:val="00597C6E"/>
    <w:rsid w:val="005B55C6"/>
    <w:rsid w:val="005E58FB"/>
    <w:rsid w:val="005F4506"/>
    <w:rsid w:val="00601079"/>
    <w:rsid w:val="006363F2"/>
    <w:rsid w:val="00652272"/>
    <w:rsid w:val="00672767"/>
    <w:rsid w:val="006A4B21"/>
    <w:rsid w:val="006D3534"/>
    <w:rsid w:val="006D4EFF"/>
    <w:rsid w:val="0071256F"/>
    <w:rsid w:val="007143B3"/>
    <w:rsid w:val="007614D3"/>
    <w:rsid w:val="007C36FC"/>
    <w:rsid w:val="007C3799"/>
    <w:rsid w:val="007E0C5A"/>
    <w:rsid w:val="007E2AE7"/>
    <w:rsid w:val="00816B55"/>
    <w:rsid w:val="00820571"/>
    <w:rsid w:val="00830626"/>
    <w:rsid w:val="00850DA1"/>
    <w:rsid w:val="00867854"/>
    <w:rsid w:val="00871305"/>
    <w:rsid w:val="00874CA4"/>
    <w:rsid w:val="008A7749"/>
    <w:rsid w:val="008B67D9"/>
    <w:rsid w:val="008C1A6F"/>
    <w:rsid w:val="008D08E9"/>
    <w:rsid w:val="008E6BBF"/>
    <w:rsid w:val="00951AD3"/>
    <w:rsid w:val="00952F89"/>
    <w:rsid w:val="009A1B71"/>
    <w:rsid w:val="009B64BB"/>
    <w:rsid w:val="009F4DF6"/>
    <w:rsid w:val="009F7EA7"/>
    <w:rsid w:val="00A15886"/>
    <w:rsid w:val="00A209B8"/>
    <w:rsid w:val="00A22CC6"/>
    <w:rsid w:val="00A704DF"/>
    <w:rsid w:val="00A71EDF"/>
    <w:rsid w:val="00A7371E"/>
    <w:rsid w:val="00A76110"/>
    <w:rsid w:val="00A85A4E"/>
    <w:rsid w:val="00AA7569"/>
    <w:rsid w:val="00B0149C"/>
    <w:rsid w:val="00B14AD3"/>
    <w:rsid w:val="00B6346E"/>
    <w:rsid w:val="00B6440F"/>
    <w:rsid w:val="00B8531A"/>
    <w:rsid w:val="00B90F44"/>
    <w:rsid w:val="00BB05F3"/>
    <w:rsid w:val="00BB52C9"/>
    <w:rsid w:val="00BC228F"/>
    <w:rsid w:val="00C11D18"/>
    <w:rsid w:val="00C17B11"/>
    <w:rsid w:val="00C271F1"/>
    <w:rsid w:val="00C37E84"/>
    <w:rsid w:val="00C76AD0"/>
    <w:rsid w:val="00CA7302"/>
    <w:rsid w:val="00CF3D16"/>
    <w:rsid w:val="00D17366"/>
    <w:rsid w:val="00D17904"/>
    <w:rsid w:val="00D45011"/>
    <w:rsid w:val="00D45E44"/>
    <w:rsid w:val="00D638C9"/>
    <w:rsid w:val="00D83AA3"/>
    <w:rsid w:val="00DB68A4"/>
    <w:rsid w:val="00DD060F"/>
    <w:rsid w:val="00E002C6"/>
    <w:rsid w:val="00E07EB5"/>
    <w:rsid w:val="00E3002C"/>
    <w:rsid w:val="00E43BE1"/>
    <w:rsid w:val="00E55835"/>
    <w:rsid w:val="00E6541C"/>
    <w:rsid w:val="00E86B47"/>
    <w:rsid w:val="00E92E4C"/>
    <w:rsid w:val="00ED66E6"/>
    <w:rsid w:val="00F53F63"/>
    <w:rsid w:val="00FF2A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E3CF8C4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rsid w:val="006A4B21"/>
    <w:pPr>
      <w:widowControl w:val="0"/>
      <w:suppressAutoHyphens/>
    </w:pPr>
    <w:rPr>
      <w:rFonts w:cs="Cambr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E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5E4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E5583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7371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4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ddleclasstech.substac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cruitedby.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us/app/indeed-job-search/id309735670" TargetMode="External"/><Relationship Id="rId5" Type="http://schemas.openxmlformats.org/officeDocument/2006/relationships/hyperlink" Target="mailto:sydpolk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849</Words>
  <Characters>5132</Characters>
  <Application>Microsoft Office Word</Application>
  <DocSecurity>0</DocSecurity>
  <Lines>131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Sydney Polk</dc:creator>
  <cp:keywords/>
  <cp:lastModifiedBy>Jade Polk</cp:lastModifiedBy>
  <cp:revision>78</cp:revision>
  <cp:lastPrinted>2012-07-03T18:36:00Z</cp:lastPrinted>
  <dcterms:created xsi:type="dcterms:W3CDTF">2012-07-03T18:36:00Z</dcterms:created>
  <dcterms:modified xsi:type="dcterms:W3CDTF">2026-06-20T18:32:00Z</dcterms:modified>
</cp:coreProperties>
</file>