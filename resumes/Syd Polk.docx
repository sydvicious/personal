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5F75" w14:textId="24F52A47" w:rsidR="007C3799" w:rsidRPr="00D45E44" w:rsidRDefault="006D4EFF" w:rsidP="004C213B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bookmarkStart w:id="0" w:name="OLE_LINK1"/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="007C3799"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61EDB89C" w14:textId="2B773436" w:rsidR="00DD060F" w:rsidRPr="00D45E44" w:rsidRDefault="00DD060F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77D01FD8" w14:textId="75628B03" w:rsidR="00DD060F" w:rsidRDefault="00820571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bookmarkEnd w:id="0"/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1A2A2DEC" w:rsidR="00DD060F" w:rsidRPr="00601079" w:rsidRDefault="00DD060F" w:rsidP="0060107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2193F005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Rice University, Houston, </w:t>
      </w:r>
      <w:r w:rsidR="00601079">
        <w:rPr>
          <w:rFonts w:ascii="Arial" w:hAnsi="Arial"/>
          <w:color w:val="000000"/>
          <w:sz w:val="18"/>
          <w:szCs w:val="22"/>
          <w:lang w:eastAsia="ar-SA"/>
        </w:rPr>
        <w:t>TX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- Bachelor o</w:t>
      </w:r>
      <w:r w:rsidR="0030568B">
        <w:rPr>
          <w:rFonts w:ascii="Arial" w:hAnsi="Arial"/>
          <w:color w:val="000000"/>
          <w:sz w:val="18"/>
          <w:szCs w:val="22"/>
          <w:lang w:eastAsia="ar-SA"/>
        </w:rPr>
        <w:t>f Arts in Computer Science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EFED3E9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AB3A450" w14:textId="6C63BB95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8B373BE" w14:textId="49204282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76C2254" w14:textId="77777777" w:rsidR="002868C6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4B2AF3D6" w14:textId="77777777" w:rsidR="00C76AD0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bookmarkStart w:id="1" w:name="OLE_LINK5"/>
      <w:bookmarkStart w:id="2" w:name="OLE_LINK6"/>
      <w:bookmarkStart w:id="3" w:name="OLE_LINK2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Senior Software Engineer, Mobile Applications, April 2022-date.</w:t>
      </w:r>
    </w:p>
    <w:p w14:paraId="71E40891" w14:textId="77777777" w:rsidR="0071256F" w:rsidRDefault="0071256F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4" w:name="OLE_LINK3"/>
      <w:bookmarkStart w:id="5" w:name="OLE_LINK4"/>
      <w:bookmarkStart w:id="6" w:name="_Hlk204378838"/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for </w:t>
      </w:r>
      <w:hyperlink r:id="rId6" w:history="1">
        <w:r w:rsidRPr="002B5C30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4298AFA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58C56CAA" w14:textId="77777777" w:rsidR="0071256F" w:rsidRPr="009B60A7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bookmarkEnd w:id="6"/>
    <w:p w14:paraId="28E6996A" w14:textId="77777777" w:rsidR="0071256F" w:rsidRDefault="0071256F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31984150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390E70AE" w14:textId="77777777" w:rsidR="0071256F" w:rsidRPr="006D4EF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7A059C26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44444EF2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7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 &gt;120 minutes to &lt; 5 minutes.</w:t>
      </w:r>
    </w:p>
    <w:bookmarkEnd w:id="7"/>
    <w:p w14:paraId="7A841E3B" w14:textId="77777777" w:rsidR="00C76AD0" w:rsidRPr="00E6541C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</w:p>
    <w:bookmarkEnd w:id="4"/>
    <w:bookmarkEnd w:id="5"/>
    <w:p w14:paraId="3988B937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</w:p>
    <w:p w14:paraId="4D364F84" w14:textId="77777777" w:rsidR="00C76AD0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Site Reliability Engineer (1 quarter rotation), April-</w:t>
      </w:r>
      <w:proofErr w:type="gramStart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July,</w:t>
      </w:r>
      <w:proofErr w:type="gramEnd"/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 xml:space="preserve"> 2021.</w:t>
      </w:r>
    </w:p>
    <w:p w14:paraId="5F18A3A7" w14:textId="77777777" w:rsidR="0071256F" w:rsidRDefault="0071256F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8" w:name="_Hlk204378873"/>
      <w:r>
        <w:rPr>
          <w:rFonts w:ascii="Arial" w:hAnsi="Arial"/>
          <w:color w:val="000000"/>
          <w:sz w:val="18"/>
          <w:szCs w:val="22"/>
          <w:lang w:eastAsia="ar-SA"/>
        </w:rPr>
        <w:t>Worked with one engineering team establishing SLO for its service</w:t>
      </w:r>
    </w:p>
    <w:p w14:paraId="4F4B1D80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Did not implement any SLOs as the performance of the service was not fast or reliable enough.</w:t>
      </w:r>
    </w:p>
    <w:p w14:paraId="0FB79D8E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level of metrics that would be acceptable.</w:t>
      </w:r>
    </w:p>
    <w:bookmarkEnd w:id="8"/>
    <w:p w14:paraId="246FCD6E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7028B40C" w14:textId="77777777" w:rsidR="00C76AD0" w:rsidRPr="00A7371E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Native API – November 2018-April 2022.</w:t>
      </w:r>
    </w:p>
    <w:p w14:paraId="64902E50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technology within Indeed. </w:t>
      </w:r>
    </w:p>
    <w:p w14:paraId="0A4D99F1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Implemented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-based microservices. </w:t>
      </w:r>
    </w:p>
    <w:p w14:paraId="5E177516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Converted existing microservices from REST to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. </w:t>
      </w:r>
    </w:p>
    <w:p w14:paraId="44F3B238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demonstration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 xml:space="preserve"> clients. </w:t>
      </w:r>
    </w:p>
    <w:p w14:paraId="5408F764" w14:textId="77777777" w:rsidR="00C76AD0" w:rsidRDefault="00C76AD0" w:rsidP="00C76AD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Advised and mentored other teams implementing </w:t>
      </w:r>
      <w:proofErr w:type="spellStart"/>
      <w:r>
        <w:rPr>
          <w:rFonts w:ascii="Arial" w:hAnsi="Arial"/>
          <w:color w:val="000000"/>
          <w:sz w:val="18"/>
          <w:szCs w:val="22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707AA7D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57AEA32A" w14:textId="77777777" w:rsidR="0071256F" w:rsidRDefault="00C76AD0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Service handles several million requests a week that would have otherwise been handled by the main Indeed server, decreasing request latency and memory pressure. Handles 100M+ requests/month with an internal latency average &lt; 100ms, and availability 99.0%</w:t>
      </w:r>
    </w:p>
    <w:p w14:paraId="17EF8E0D" w14:textId="25B624CD" w:rsidR="00C76AD0" w:rsidRPr="0071256F" w:rsidRDefault="00C76AD0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Developed high-volume client logging library using Kafka and Avro that can handle tens of millions of logs per day from the </w:t>
      </w:r>
      <w:proofErr w:type="spellStart"/>
      <w:r w:rsidRPr="0071256F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 native application.</w:t>
      </w:r>
    </w:p>
    <w:p w14:paraId="5C295A65" w14:textId="77777777" w:rsidR="00C76AD0" w:rsidRDefault="00C76AD0" w:rsidP="00C76AD0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97DAE15" w14:textId="77777777" w:rsidR="00C76AD0" w:rsidRPr="002B5C30" w:rsidRDefault="00C76AD0" w:rsidP="00C76AD0">
      <w:pPr>
        <w:tabs>
          <w:tab w:val="left" w:pos="-720"/>
        </w:tabs>
        <w:ind w:right="-720"/>
        <w:rPr>
          <w:rFonts w:ascii="Arial" w:hAnsi="Arial"/>
          <w:i/>
          <w:iCs/>
          <w:color w:val="000000"/>
          <w:sz w:val="18"/>
          <w:szCs w:val="22"/>
          <w:lang w:eastAsia="ar-SA"/>
        </w:rPr>
      </w:pPr>
      <w:r>
        <w:rPr>
          <w:rFonts w:ascii="Arial" w:hAnsi="Arial"/>
          <w:i/>
          <w:iCs/>
          <w:color w:val="000000"/>
          <w:sz w:val="18"/>
          <w:szCs w:val="22"/>
          <w:lang w:eastAsia="ar-SA"/>
        </w:rPr>
        <w:t>Software Engineer, Job Search Front End – April 2016-November 2018.</w:t>
      </w:r>
      <w:r w:rsidRPr="002B5C30"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</w:p>
    <w:p w14:paraId="258C29DB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A/B testing of various features on the job viewing web page; increased user engagement 5-8%.</w:t>
      </w:r>
    </w:p>
    <w:p w14:paraId="0D2E8251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Made build system improvements that resulting in our builds being 25-30% faster.</w:t>
      </w:r>
    </w:p>
    <w:p w14:paraId="4C4A030A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</w:p>
    <w:bookmarkEnd w:id="1"/>
    <w:bookmarkEnd w:id="2"/>
    <w:p w14:paraId="05FA061B" w14:textId="77777777" w:rsidR="00C76AD0" w:rsidRDefault="00C76AD0" w:rsidP="00ED66E6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6644E621" w14:textId="39AEE7A9" w:rsidR="00867854" w:rsidRPr="00D45E44" w:rsidRDefault="00867854" w:rsidP="00ED66E6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Mozilla,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C12E480" w14:textId="4BB3F52E" w:rsidR="00867854" w:rsidRDefault="0086785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9" w:name="OLE_LINK7"/>
      <w:bookmarkStart w:id="10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Technical Lead, Platform QA</w:t>
      </w:r>
      <w:bookmarkEnd w:id="9"/>
      <w:bookmarkEnd w:id="10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 w:rsidR="002868C6"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8B4437A" w14:textId="77777777" w:rsidR="00867854" w:rsidRPr="00D45E44" w:rsidRDefault="0086785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AD408F4" w14:textId="77777777" w:rsidR="00B0149C" w:rsidRDefault="00B0149C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9AC8DB9" w14:textId="503776C3" w:rsidR="009A1B71" w:rsidRPr="00D45E44" w:rsidRDefault="009A1B71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lastRenderedPageBreak/>
        <w:t xml:space="preserve">Klink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F768B6A" w14:textId="77522E85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</w:t>
      </w:r>
      <w:r w:rsidR="00867854" w:rsidRPr="00D45E44">
        <w:rPr>
          <w:rFonts w:ascii="Arial" w:hAnsi="Arial"/>
          <w:color w:val="000000"/>
          <w:sz w:val="18"/>
          <w:szCs w:val="22"/>
          <w:lang w:eastAsia="ar-SA"/>
        </w:rPr>
        <w:t>April 2014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E8D99FA" w14:textId="77777777" w:rsidR="00B6440F" w:rsidRPr="00D45E44" w:rsidRDefault="00B6440F" w:rsidP="00B6440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958C4EB" w14:textId="53F617B2" w:rsidR="00B6440F" w:rsidRPr="00D45E44" w:rsidRDefault="00BB05F3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1" w:name="OLE_LINK11"/>
      <w:bookmarkStart w:id="12" w:name="OLE_LINK12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>ctive C,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and PyObjC 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to develop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user interface for cloud syncing application</w:t>
      </w:r>
      <w:r w:rsidR="00B6440F"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11C85A7" w14:textId="22F7ED0B" w:rsidR="00867854" w:rsidRPr="00D45E44" w:rsidRDefault="00BB05F3" w:rsidP="00867854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3E400C31" w14:textId="0FCC73DC" w:rsidR="00867854" w:rsidRPr="00D45E44" w:rsidRDefault="00867854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11"/>
    <w:bookmarkEnd w:id="12"/>
    <w:p w14:paraId="4BC5D483" w14:textId="77777777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6BCAB0" w14:textId="26CF9F5A" w:rsidR="00A71EDF" w:rsidRPr="00D45E44" w:rsidRDefault="001C5B9B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Spawn Labs</w:t>
      </w:r>
      <w:r w:rsidR="00A71EDF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A71EDF"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64B9435" w14:textId="0620FCEA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QA &amp; Release Engineer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</w:t>
      </w:r>
      <w:r w:rsidR="009A1B71" w:rsidRPr="00D45E44">
        <w:rPr>
          <w:rFonts w:ascii="Arial" w:hAnsi="Arial"/>
          <w:color w:val="000000"/>
          <w:sz w:val="18"/>
          <w:szCs w:val="22"/>
          <w:lang w:eastAsia="ar-SA"/>
        </w:rPr>
        <w:t>August 2013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9799CD7" w14:textId="77777777" w:rsidR="00B8531A" w:rsidRDefault="00B8531A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E2C79BF" w14:textId="3A935FD8" w:rsidR="00CA7302" w:rsidRPr="00D45E44" w:rsidRDefault="00CA7302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B474324" w14:textId="42D0BC35" w:rsidR="00CA7302" w:rsidRPr="00D45E44" w:rsidRDefault="00CA7302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</w:t>
      </w:r>
      <w:r w:rsidR="00652272" w:rsidRPr="00D45E44">
        <w:rPr>
          <w:rFonts w:ascii="Arial" w:hAnsi="Arial"/>
          <w:b/>
          <w:color w:val="000000"/>
          <w:sz w:val="18"/>
          <w:szCs w:val="22"/>
          <w:lang w:eastAsia="ar-SA"/>
        </w:rPr>
        <w:t>Development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B14AD3" w:rsidRPr="00D45E44">
        <w:rPr>
          <w:rFonts w:ascii="Arial" w:hAnsi="Arial"/>
          <w:color w:val="000000"/>
          <w:sz w:val="18"/>
          <w:szCs w:val="22"/>
          <w:lang w:eastAsia="ar-SA"/>
        </w:rPr>
        <w:t>April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2012-August 2012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FD99C71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733E3AE" w14:textId="5071E879" w:rsidR="002B183F" w:rsidRPr="00D45E44" w:rsidRDefault="002B183F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3" w:name="OLE_LINK15"/>
      <w:bookmarkStart w:id="14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Audio Air </w:t>
      </w:r>
      <w:r w:rsidR="003307C9">
        <w:rPr>
          <w:rFonts w:ascii="Arial" w:hAnsi="Arial"/>
          <w:color w:val="000000"/>
          <w:sz w:val="18"/>
          <w:szCs w:val="22"/>
          <w:lang w:eastAsia="ar-SA"/>
        </w:rPr>
        <w:t xml:space="preserve">IOS 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>app</w:t>
      </w:r>
      <w:r w:rsidR="002B5C30">
        <w:rPr>
          <w:rFonts w:ascii="Arial" w:hAnsi="Arial"/>
          <w:color w:val="000000"/>
          <w:sz w:val="18"/>
          <w:szCs w:val="22"/>
          <w:lang w:eastAsia="ar-SA"/>
        </w:rPr>
        <w:t xml:space="preserve">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p w14:paraId="67FBF639" w14:textId="48E9893F" w:rsidR="00D17904" w:rsidRPr="00D45E44" w:rsidRDefault="00D17904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</w:p>
    <w:bookmarkEnd w:id="13"/>
    <w:bookmarkEnd w:id="14"/>
    <w:p w14:paraId="7CD81439" w14:textId="77777777" w:rsidR="001A1E59" w:rsidRDefault="001A1E59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628BCFE" w14:textId="5CD115D1" w:rsidR="00DD060F" w:rsidRPr="00D45E44" w:rsidRDefault="00DD060F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 w:rsidR="005F4506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3E7079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</w:t>
      </w:r>
      <w:r w:rsidR="00B6346E" w:rsidRPr="00D45E44">
        <w:rPr>
          <w:rFonts w:ascii="Arial" w:hAnsi="Arial"/>
          <w:b/>
          <w:color w:val="000000"/>
          <w:sz w:val="18"/>
          <w:szCs w:val="22"/>
          <w:lang w:eastAsia="ar-SA"/>
        </w:rPr>
        <w:t>QA Architect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</w:t>
      </w:r>
      <w:r w:rsidR="00CA7302" w:rsidRPr="00D45E44">
        <w:rPr>
          <w:rFonts w:ascii="Arial" w:hAnsi="Arial"/>
          <w:color w:val="000000"/>
          <w:sz w:val="18"/>
          <w:szCs w:val="22"/>
          <w:lang w:eastAsia="ar-SA"/>
        </w:rPr>
        <w:t>May 2012</w:t>
      </w:r>
    </w:p>
    <w:p w14:paraId="42431904" w14:textId="77777777" w:rsidR="00D17904" w:rsidRPr="00D45E44" w:rsidRDefault="00D1790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0A3CB30" w14:textId="5C3EE796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Lombardi Software</w:t>
      </w:r>
      <w:r w:rsidR="00D17366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IBM)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56B6DE82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46E1A4B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978CFAE" w14:textId="74475E9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Apple Computer</w:t>
      </w:r>
      <w:r w:rsidR="00C17B11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Apple, Inc.)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AC41FD4" w14:textId="0BDBF3C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Xcode Tools QA 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2001-April 2006</w:t>
      </w:r>
    </w:p>
    <w:p w14:paraId="7F881AE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42E1499" w14:textId="71041B9F" w:rsidR="007614D3" w:rsidRPr="00D45E44" w:rsidRDefault="007614D3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 w:rsidR="006D4EFF"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F0B9095" w14:textId="33BC01D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</w:t>
      </w:r>
    </w:p>
    <w:p w14:paraId="06C88886" w14:textId="77777777" w:rsidR="00DD060F" w:rsidRPr="00D45E44" w:rsidRDefault="00DD060F" w:rsidP="00A7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62A39F8" w14:textId="45A4841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 w:rsidR="008B67D9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2CFECF43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0E310F97" w14:textId="77777777" w:rsidR="005E58FB" w:rsidRDefault="005E58FB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3978877" w14:textId="77777777" w:rsidR="0071256F" w:rsidRPr="00D45E44" w:rsidRDefault="0071256F" w:rsidP="0071256F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5" w:name="_Hlk204379077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/ </w:t>
      </w:r>
      <w:proofErr w:type="spellStart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Houston, Texas</w:t>
      </w:r>
    </w:p>
    <w:p w14:paraId="675AF07B" w14:textId="77777777" w:rsidR="0071256F" w:rsidRDefault="0071256F" w:rsidP="0071256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December 1987-March 1996</w:t>
      </w:r>
    </w:p>
    <w:bookmarkEnd w:id="15"/>
    <w:p w14:paraId="3E813A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A7DFCEF" w14:textId="2E5D5370" w:rsidR="00494101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4D56B7C5" w14:textId="77777777" w:rsidR="00494101" w:rsidRPr="00D45E44" w:rsidRDefault="0049410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20E78D48" w14:textId="77777777" w:rsidR="0071256F" w:rsidRDefault="0071256F" w:rsidP="0071256F">
      <w:pPr>
        <w:tabs>
          <w:tab w:val="left" w:pos="-720"/>
        </w:tabs>
        <w:ind w:right="-720"/>
        <w:jc w:val="both"/>
        <w:rPr>
          <w:rFonts w:ascii="Arial" w:hAnsi="Arial"/>
          <w:color w:val="000000"/>
          <w:sz w:val="18"/>
          <w:szCs w:val="18"/>
          <w:lang w:eastAsia="ar-SA"/>
        </w:rPr>
      </w:pPr>
      <w:bookmarkStart w:id="16" w:name="_Hlk204379090"/>
      <w:r>
        <w:rPr>
          <w:rFonts w:ascii="Arial" w:hAnsi="Arial"/>
          <w:color w:val="000000"/>
          <w:sz w:val="18"/>
          <w:szCs w:val="18"/>
          <w:lang w:eastAsia="ar-SA"/>
        </w:rPr>
        <w:t xml:space="preserve">Swift, SwiftUI,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UIKit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  Combine,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Java,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GraphQL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, Apollo Federation, Python, Spring, Spring Boot,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RESTful APIs, </w:t>
      </w:r>
      <w:proofErr w:type="spellStart"/>
      <w:r>
        <w:rPr>
          <w:rFonts w:ascii="Arial" w:hAnsi="Arial"/>
          <w:color w:val="000000"/>
          <w:sz w:val="18"/>
          <w:szCs w:val="18"/>
          <w:lang w:eastAsia="ar-SA"/>
        </w:rPr>
        <w:t>Javascript</w:t>
      </w:r>
      <w:proofErr w:type="spellEnd"/>
      <w:r>
        <w:rPr>
          <w:rFonts w:ascii="Arial" w:hAnsi="Arial"/>
          <w:color w:val="000000"/>
          <w:sz w:val="18"/>
          <w:szCs w:val="18"/>
          <w:lang w:eastAsia="ar-SA"/>
        </w:rPr>
        <w:t xml:space="preserve">, Soy, HTML, CSS, Django, 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>
        <w:rPr>
          <w:rFonts w:ascii="Arial" w:hAnsi="Arial"/>
          <w:color w:val="000000"/>
          <w:sz w:val="18"/>
          <w:szCs w:val="18"/>
          <w:lang w:eastAsia="ar-SA"/>
        </w:rPr>
        <w:t>SQL,</w:t>
      </w:r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Perl,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Tcl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Ruby, Eclipse, MacOS, iOS, Unix, Linux, Windows, Visual Studio,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cvs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Subversion, Perforce, git,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Bitkeeper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gcc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>, Jenkins, VMWare, Cocoa, Bugzilla, JIRA,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Pr="00D45E44">
        <w:rPr>
          <w:rFonts w:ascii="Arial" w:hAnsi="Arial"/>
          <w:color w:val="000000"/>
          <w:sz w:val="18"/>
          <w:szCs w:val="18"/>
          <w:lang w:eastAsia="ar-SA"/>
        </w:rPr>
        <w:t>, repo, vagrant, VirtualBox</w:t>
      </w:r>
      <w:r>
        <w:rPr>
          <w:rFonts w:ascii="Arial" w:hAnsi="Arial"/>
          <w:color w:val="000000"/>
          <w:sz w:val="18"/>
          <w:szCs w:val="18"/>
          <w:lang w:eastAsia="ar-SA"/>
        </w:rPr>
        <w:t>, Marionette, hobo, Datadog, Terraform, Kubernetes, Avro, Kafka, Docker, make, Subversion, Pascal, Assembly Language</w:t>
      </w:r>
    </w:p>
    <w:bookmarkEnd w:id="16"/>
    <w:p w14:paraId="660CD919" w14:textId="77777777" w:rsidR="00B8531A" w:rsidRDefault="00B8531A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5301577C" w14:textId="63E5A05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b/>
          <w:bCs/>
          <w:color w:val="000000"/>
          <w:sz w:val="18"/>
          <w:szCs w:val="18"/>
          <w:lang w:eastAsia="ar-SA"/>
        </w:rPr>
        <w:t>ONLINE PUBLICATIONS</w:t>
      </w:r>
    </w:p>
    <w:p w14:paraId="265C27A4" w14:textId="7777777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44B02210" w14:textId="6FDEFD2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7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Recruited By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blog about interviewing for jobs in the tech sector.</w:t>
      </w:r>
    </w:p>
    <w:p w14:paraId="594EED84" w14:textId="37367B0C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8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Middle-class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newsletter about my life in the tech sector.</w:t>
      </w:r>
    </w:p>
    <w:bookmarkEnd w:id="3"/>
    <w:p w14:paraId="3573C3A5" w14:textId="0FC95ACD" w:rsidR="002B5C30" w:rsidRPr="002B5C30" w:rsidRDefault="002B5C30" w:rsidP="00B8531A">
      <w:pPr>
        <w:tabs>
          <w:tab w:val="left" w:pos="-720"/>
        </w:tabs>
        <w:ind w:right="-720"/>
        <w:rPr>
          <w:rFonts w:ascii="Arial" w:hAnsi="Arial"/>
          <w:b/>
          <w:bCs/>
          <w:color w:val="000000"/>
          <w:sz w:val="18"/>
          <w:szCs w:val="18"/>
          <w:lang w:eastAsia="ar-SA"/>
        </w:rPr>
      </w:pPr>
    </w:p>
    <w:sectPr w:rsidR="002B5C30" w:rsidRPr="002B5C30" w:rsidSect="008C1A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055115">
    <w:abstractNumId w:val="2"/>
  </w:num>
  <w:num w:numId="2" w16cid:durableId="709457711">
    <w:abstractNumId w:val="0"/>
  </w:num>
  <w:num w:numId="3" w16cid:durableId="1262686183">
    <w:abstractNumId w:val="3"/>
  </w:num>
  <w:num w:numId="4" w16cid:durableId="1295717200">
    <w:abstractNumId w:val="5"/>
  </w:num>
  <w:num w:numId="5" w16cid:durableId="201138636">
    <w:abstractNumId w:val="1"/>
  </w:num>
  <w:num w:numId="6" w16cid:durableId="2090229679">
    <w:abstractNumId w:val="4"/>
  </w:num>
  <w:num w:numId="7" w16cid:durableId="803161624">
    <w:abstractNumId w:val="10"/>
  </w:num>
  <w:num w:numId="8" w16cid:durableId="1817146239">
    <w:abstractNumId w:val="7"/>
  </w:num>
  <w:num w:numId="9" w16cid:durableId="1273172658">
    <w:abstractNumId w:val="11"/>
  </w:num>
  <w:num w:numId="10" w16cid:durableId="1564099850">
    <w:abstractNumId w:val="6"/>
  </w:num>
  <w:num w:numId="11" w16cid:durableId="870145023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A2367"/>
    <w:rsid w:val="000C514C"/>
    <w:rsid w:val="001A11F9"/>
    <w:rsid w:val="001A1E59"/>
    <w:rsid w:val="001C495F"/>
    <w:rsid w:val="001C5B9B"/>
    <w:rsid w:val="001D3048"/>
    <w:rsid w:val="00230349"/>
    <w:rsid w:val="00243E05"/>
    <w:rsid w:val="002868C6"/>
    <w:rsid w:val="002930C5"/>
    <w:rsid w:val="002B00DC"/>
    <w:rsid w:val="002B183F"/>
    <w:rsid w:val="002B5C30"/>
    <w:rsid w:val="0030388F"/>
    <w:rsid w:val="0030568B"/>
    <w:rsid w:val="003262C1"/>
    <w:rsid w:val="003307C9"/>
    <w:rsid w:val="00331592"/>
    <w:rsid w:val="00346249"/>
    <w:rsid w:val="00357558"/>
    <w:rsid w:val="003E3117"/>
    <w:rsid w:val="00494101"/>
    <w:rsid w:val="004C213B"/>
    <w:rsid w:val="00597C6E"/>
    <w:rsid w:val="005B55C6"/>
    <w:rsid w:val="005E58FB"/>
    <w:rsid w:val="005F4506"/>
    <w:rsid w:val="00601079"/>
    <w:rsid w:val="00652272"/>
    <w:rsid w:val="00672767"/>
    <w:rsid w:val="006A4B21"/>
    <w:rsid w:val="006D3534"/>
    <w:rsid w:val="006D4EFF"/>
    <w:rsid w:val="0071256F"/>
    <w:rsid w:val="007143B3"/>
    <w:rsid w:val="007614D3"/>
    <w:rsid w:val="007C3799"/>
    <w:rsid w:val="007E2AE7"/>
    <w:rsid w:val="00820571"/>
    <w:rsid w:val="00850DA1"/>
    <w:rsid w:val="00867854"/>
    <w:rsid w:val="008A7749"/>
    <w:rsid w:val="008B67D9"/>
    <w:rsid w:val="008C1A6F"/>
    <w:rsid w:val="008D08E9"/>
    <w:rsid w:val="008E6BBF"/>
    <w:rsid w:val="00951AD3"/>
    <w:rsid w:val="009A1B71"/>
    <w:rsid w:val="009F4DF6"/>
    <w:rsid w:val="009F7EA7"/>
    <w:rsid w:val="00A15886"/>
    <w:rsid w:val="00A209B8"/>
    <w:rsid w:val="00A22CC6"/>
    <w:rsid w:val="00A704DF"/>
    <w:rsid w:val="00A71EDF"/>
    <w:rsid w:val="00A7371E"/>
    <w:rsid w:val="00A76110"/>
    <w:rsid w:val="00A85A4E"/>
    <w:rsid w:val="00AA7569"/>
    <w:rsid w:val="00B0149C"/>
    <w:rsid w:val="00B14AD3"/>
    <w:rsid w:val="00B6346E"/>
    <w:rsid w:val="00B6440F"/>
    <w:rsid w:val="00B8531A"/>
    <w:rsid w:val="00B90F44"/>
    <w:rsid w:val="00BB05F3"/>
    <w:rsid w:val="00BB52C9"/>
    <w:rsid w:val="00C17B11"/>
    <w:rsid w:val="00C271F1"/>
    <w:rsid w:val="00C37E84"/>
    <w:rsid w:val="00C76AD0"/>
    <w:rsid w:val="00CA7302"/>
    <w:rsid w:val="00CF3D16"/>
    <w:rsid w:val="00D17366"/>
    <w:rsid w:val="00D17904"/>
    <w:rsid w:val="00D45E44"/>
    <w:rsid w:val="00D83AA3"/>
    <w:rsid w:val="00DD060F"/>
    <w:rsid w:val="00E002C6"/>
    <w:rsid w:val="00E07EB5"/>
    <w:rsid w:val="00E3002C"/>
    <w:rsid w:val="00E55835"/>
    <w:rsid w:val="00E6541C"/>
    <w:rsid w:val="00E86B47"/>
    <w:rsid w:val="00ED66E6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55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7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classtech.substac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ruitedby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65</cp:revision>
  <cp:lastPrinted>2012-07-03T18:36:00Z</cp:lastPrinted>
  <dcterms:created xsi:type="dcterms:W3CDTF">2012-07-03T18:36:00Z</dcterms:created>
  <dcterms:modified xsi:type="dcterms:W3CDTF">2025-07-26T04:51:00Z</dcterms:modified>
</cp:coreProperties>
</file>