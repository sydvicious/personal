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5F75" w14:textId="24F52A47" w:rsidR="007C3799" w:rsidRPr="00D45E44" w:rsidRDefault="006D4EFF" w:rsidP="004C213B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bookmarkStart w:id="0" w:name="OLE_LINK1"/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="007C3799"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61EDB89C" w14:textId="2B773436" w:rsidR="00DD060F" w:rsidRPr="00D45E44" w:rsidRDefault="00DD060F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77D01FD8" w14:textId="75628B03" w:rsidR="00DD060F" w:rsidRDefault="00820571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bookmarkEnd w:id="0"/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304A10A4" w:rsidR="00DD060F" w:rsidRPr="00601079" w:rsidRDefault="00DD060F" w:rsidP="0060107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  <w:r w:rsidR="00AA0524">
        <w:rPr>
          <w:rFonts w:ascii="Arial" w:hAnsi="Arial"/>
          <w:color w:val="000000"/>
          <w:sz w:val="18"/>
          <w:szCs w:val="22"/>
          <w:lang w:eastAsia="ar-SA"/>
        </w:rPr>
        <w:t xml:space="preserve"> Amateur baseball analyst.</w:t>
      </w:r>
      <w:r w:rsidR="00F44285">
        <w:rPr>
          <w:rFonts w:ascii="Arial" w:hAnsi="Arial"/>
          <w:color w:val="000000"/>
          <w:sz w:val="18"/>
          <w:szCs w:val="22"/>
          <w:lang w:eastAsia="ar-SA"/>
        </w:rPr>
        <w:t xml:space="preserve"> Part-time profession musician.</w:t>
      </w:r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2193F005" w:rsidR="00672767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Rice University, Houston, </w:t>
      </w:r>
      <w:r w:rsidR="00601079">
        <w:rPr>
          <w:rFonts w:ascii="Arial" w:hAnsi="Arial"/>
          <w:color w:val="000000"/>
          <w:sz w:val="18"/>
          <w:szCs w:val="22"/>
          <w:lang w:eastAsia="ar-SA"/>
        </w:rPr>
        <w:t>TX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- Bachelor o</w:t>
      </w:r>
      <w:r w:rsidR="0030568B">
        <w:rPr>
          <w:rFonts w:ascii="Arial" w:hAnsi="Arial"/>
          <w:color w:val="000000"/>
          <w:sz w:val="18"/>
          <w:szCs w:val="22"/>
          <w:lang w:eastAsia="ar-SA"/>
        </w:rPr>
        <w:t>f Arts in Computer Science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C69F54F" w14:textId="77777777" w:rsidR="00AA0524" w:rsidRDefault="00AA052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E757610" w14:textId="77777777" w:rsidR="00AA0524" w:rsidRPr="00D45E44" w:rsidRDefault="00AA0524" w:rsidP="00AA0524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BASEBALL</w:t>
      </w:r>
    </w:p>
    <w:p w14:paraId="3B3F24C6" w14:textId="77777777" w:rsidR="00AA0524" w:rsidRDefault="00AA0524" w:rsidP="00AA0524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00728086" w14:textId="77777777" w:rsidR="00AA0524" w:rsidRDefault="00AA0524" w:rsidP="00AA0524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 w:rsidRPr="00692A56">
        <w:rPr>
          <w:rFonts w:ascii="Arial" w:hAnsi="Arial"/>
          <w:color w:val="000000"/>
          <w:sz w:val="18"/>
          <w:szCs w:val="18"/>
          <w:lang w:eastAsia="ar-SA"/>
        </w:rPr>
        <w:t>Project Scoresheet 1987-1990 – Scorer for Houston Astros 1987-1988, San Francisco Giants/Oakland Athletics 1988-1990</w:t>
      </w:r>
    </w:p>
    <w:p w14:paraId="007FB5FE" w14:textId="6B1DE2FA" w:rsidR="00AA0524" w:rsidRPr="00AA0524" w:rsidRDefault="00AA0524" w:rsidP="004C213B">
      <w:pPr>
        <w:pStyle w:val="ListParagraph"/>
        <w:numPr>
          <w:ilvl w:val="0"/>
          <w:numId w:val="1"/>
        </w:numPr>
        <w:tabs>
          <w:tab w:val="clear" w:pos="1080"/>
          <w:tab w:val="left" w:pos="-720"/>
          <w:tab w:val="num" w:pos="360"/>
        </w:tabs>
        <w:ind w:left="360"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color w:val="000000"/>
          <w:sz w:val="18"/>
          <w:szCs w:val="18"/>
          <w:lang w:eastAsia="ar-SA"/>
        </w:rPr>
        <w:t>Project Retrosheet 2000 – Input games into Retrosheet system from original press scoresheets for Houston Astros, 1973 and 1974 seasons.</w:t>
      </w:r>
    </w:p>
    <w:p w14:paraId="5EFED3E9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AB3A450" w14:textId="6C63BB95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" w:name="_Hlk204378739"/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8B373BE" w14:textId="49204282" w:rsidR="002868C6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64253E8" w14:textId="77777777" w:rsidR="00121369" w:rsidRDefault="00121369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46356290" w14:textId="7B9892D2" w:rsidR="00121369" w:rsidRPr="00121369" w:rsidRDefault="00121369" w:rsidP="002868C6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" w:name="_Hlk204379327"/>
      <w:bookmarkStart w:id="3" w:name="_Hlk204379610"/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  <w:bookmarkEnd w:id="2"/>
    </w:p>
    <w:bookmarkEnd w:id="1"/>
    <w:p w14:paraId="576C2254" w14:textId="77777777" w:rsidR="002868C6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15C78C31" w14:textId="2359FC55" w:rsidR="00D240B6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bookmarkStart w:id="4" w:name="_Hlk204379290"/>
      <w:bookmarkStart w:id="5" w:name="OLE_LINK5"/>
      <w:bookmarkStart w:id="6" w:name="OLE_LINK6"/>
      <w:bookmarkStart w:id="7" w:name="OLE_LINK2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Senior Software Engineer, Mobile Applications, April 2022-date.</w:t>
      </w:r>
    </w:p>
    <w:p w14:paraId="736DC9E5" w14:textId="732700AE" w:rsidR="00D240B6" w:rsidRDefault="00D240B6" w:rsidP="006B7BE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8" w:name="_Hlk204378838"/>
      <w:bookmarkStart w:id="9" w:name="_Hlk204379138"/>
      <w:bookmarkStart w:id="10" w:name="OLE_LINK3"/>
      <w:bookmarkStart w:id="11" w:name="OLE_LINK4"/>
      <w:r>
        <w:rPr>
          <w:rFonts w:ascii="Arial" w:hAnsi="Arial"/>
          <w:color w:val="000000"/>
          <w:sz w:val="18"/>
          <w:szCs w:val="22"/>
          <w:lang w:eastAsia="ar-SA"/>
        </w:rPr>
        <w:t>Using Claude Code, developed and extended native features in SwiftUI, Jetpack Compose, and ReactNative.</w:t>
      </w:r>
    </w:p>
    <w:p w14:paraId="0BDDC6FC" w14:textId="4E321C20" w:rsidR="006B7BE3" w:rsidRDefault="006B7BE3" w:rsidP="006B7BE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GraphQL for </w:t>
      </w:r>
      <w:hyperlink r:id="rId6" w:history="1">
        <w:r w:rsidRPr="002B5C30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627798D" w14:textId="77777777" w:rsidR="006B7BE3" w:rsidRDefault="006B7BE3" w:rsidP="006B7BE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436F056B" w14:textId="77777777" w:rsidR="006B7BE3" w:rsidRPr="009B60A7" w:rsidRDefault="006B7BE3" w:rsidP="006B7BE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bookmarkEnd w:id="8"/>
    <w:p w14:paraId="2AE9124E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4A6FF95A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44BDC251" w14:textId="77777777" w:rsidR="00C76AD0" w:rsidRPr="006D4EFF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3ED48859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06762A57" w14:textId="7D4CCC8A" w:rsidR="006B7BE3" w:rsidRDefault="006B7BE3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2" w:name="_Hlk204378852"/>
      <w:r>
        <w:rPr>
          <w:rFonts w:ascii="Arial" w:hAnsi="Arial"/>
          <w:color w:val="000000"/>
          <w:sz w:val="18"/>
          <w:szCs w:val="22"/>
          <w:lang w:eastAsia="ar-SA"/>
        </w:rPr>
        <w:t xml:space="preserve">The average time from when </w:t>
      </w:r>
      <w:r w:rsidR="00AA0524">
        <w:rPr>
          <w:rFonts w:ascii="Arial" w:hAnsi="Arial"/>
          <w:color w:val="000000"/>
          <w:sz w:val="18"/>
          <w:szCs w:val="22"/>
          <w:lang w:eastAsia="ar-SA"/>
        </w:rPr>
        <w:t>an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outage started until the team was notified dropped from &gt;120 minutes to &lt; 5 minutes.</w:t>
      </w:r>
    </w:p>
    <w:bookmarkEnd w:id="9"/>
    <w:bookmarkEnd w:id="12"/>
    <w:p w14:paraId="7A841E3B" w14:textId="77777777" w:rsidR="00C76AD0" w:rsidRPr="00E6541C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</w:p>
    <w:bookmarkEnd w:id="10"/>
    <w:bookmarkEnd w:id="11"/>
    <w:p w14:paraId="3988B937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4D364F84" w14:textId="77777777" w:rsidR="00C76AD0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Site Reliability Engineer (1 quarter rotation), April-</w:t>
      </w:r>
      <w:proofErr w:type="gramStart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July,</w:t>
      </w:r>
      <w:proofErr w:type="gramEnd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 xml:space="preserve"> 2021.</w:t>
      </w:r>
    </w:p>
    <w:bookmarkEnd w:id="4"/>
    <w:p w14:paraId="246FCD6E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7028B40C" w14:textId="77777777" w:rsidR="00C76AD0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Native API – November 2018-April 2022.</w:t>
      </w:r>
    </w:p>
    <w:p w14:paraId="64902E50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GraphQL technology within Indeed. </w:t>
      </w:r>
    </w:p>
    <w:p w14:paraId="7707AA7D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5051190B" w14:textId="77777777" w:rsidR="006B7BE3" w:rsidRDefault="00C76AD0" w:rsidP="006B7BE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&lt; 100ms, and availability 99.0%</w:t>
      </w:r>
    </w:p>
    <w:p w14:paraId="17EF8E0D" w14:textId="4D65AAAA" w:rsidR="00C76AD0" w:rsidRPr="006B7BE3" w:rsidRDefault="00C76AD0" w:rsidP="006B7BE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6B7BE3">
        <w:rPr>
          <w:rFonts w:ascii="Arial" w:hAnsi="Arial"/>
          <w:color w:val="000000"/>
          <w:sz w:val="18"/>
          <w:szCs w:val="22"/>
          <w:lang w:eastAsia="ar-SA"/>
        </w:rPr>
        <w:t xml:space="preserve">Developed high-volume client logging library using Kafka and Avro that can handle tens of millions of logs per day from the </w:t>
      </w:r>
      <w:proofErr w:type="spellStart"/>
      <w:r w:rsidRPr="006B7BE3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Pr="006B7BE3">
        <w:rPr>
          <w:rFonts w:ascii="Arial" w:hAnsi="Arial"/>
          <w:color w:val="000000"/>
          <w:sz w:val="18"/>
          <w:szCs w:val="22"/>
          <w:lang w:eastAsia="ar-SA"/>
        </w:rPr>
        <w:t xml:space="preserve"> native application.</w:t>
      </w:r>
    </w:p>
    <w:p w14:paraId="5C295A65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97DAE15" w14:textId="77777777" w:rsidR="00C76AD0" w:rsidRPr="002B5C30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Front End – April 2016-November 2018.</w:t>
      </w:r>
      <w:r w:rsidRPr="002B5C30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</w:p>
    <w:p w14:paraId="258C29DB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A/B testing of various features on the job viewing web page; increased user engagement 5-8%.</w:t>
      </w:r>
    </w:p>
    <w:p w14:paraId="0D2E8251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Made build system improvements that resulting in our builds being 25-30% faster.</w:t>
      </w:r>
    </w:p>
    <w:bookmarkEnd w:id="3"/>
    <w:bookmarkEnd w:id="5"/>
    <w:bookmarkEnd w:id="6"/>
    <w:p w14:paraId="78D48C29" w14:textId="77777777" w:rsidR="00AA0524" w:rsidRPr="00F44285" w:rsidRDefault="00AA0524" w:rsidP="00F44285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644E621" w14:textId="7D427021" w:rsidR="00867854" w:rsidRPr="00AA0524" w:rsidRDefault="00867854" w:rsidP="00AA0524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AA0524">
        <w:rPr>
          <w:rFonts w:ascii="Arial" w:hAnsi="Arial"/>
          <w:b/>
          <w:color w:val="000000"/>
          <w:sz w:val="18"/>
          <w:szCs w:val="22"/>
          <w:lang w:eastAsia="ar-SA"/>
        </w:rPr>
        <w:t xml:space="preserve">Mozilla, Inc., </w:t>
      </w:r>
      <w:r w:rsidRPr="00AA0524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 w:rsidR="006D4EFF" w:rsidRPr="00AA0524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C12E480" w14:textId="4BB3F52E" w:rsidR="00867854" w:rsidRDefault="0086785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3" w:name="OLE_LINK7"/>
      <w:bookmarkStart w:id="14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lastRenderedPageBreak/>
        <w:t>Technical Lead, Platform QA</w:t>
      </w:r>
      <w:bookmarkEnd w:id="13"/>
      <w:bookmarkEnd w:id="14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 w:rsidR="002868C6"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D3E7DFA" w14:textId="3A93A83D" w:rsidR="006B7BE3" w:rsidRDefault="006B7BE3" w:rsidP="006B7BE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5" w:name="OLE_LINK9"/>
      <w:r>
        <w:rPr>
          <w:rFonts w:ascii="Arial" w:hAnsi="Arial"/>
          <w:color w:val="000000"/>
          <w:sz w:val="18"/>
          <w:szCs w:val="22"/>
          <w:lang w:eastAsia="ar-SA"/>
        </w:rPr>
        <w:t>Developed Black Box test plan for Firefox’s implementation of WebRTC.</w:t>
      </w:r>
    </w:p>
    <w:p w14:paraId="0E67632B" w14:textId="0F090EE5" w:rsidR="006B7BE3" w:rsidRPr="006B7BE3" w:rsidRDefault="006B7BE3" w:rsidP="006B7BE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Wrote automation for regression testing of Firefox’s streaming playback of web content, with and without DRM.</w:t>
      </w:r>
    </w:p>
    <w:bookmarkEnd w:id="15"/>
    <w:p w14:paraId="08B4437A" w14:textId="77777777" w:rsidR="00867854" w:rsidRPr="00D45E44" w:rsidRDefault="0086785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9AC8DB9" w14:textId="1FB6ED84" w:rsidR="009A1B71" w:rsidRPr="00D45E44" w:rsidRDefault="009A1B71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Klink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F768B6A" w14:textId="77522E85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</w:t>
      </w:r>
      <w:r w:rsidR="00867854" w:rsidRPr="00D45E44">
        <w:rPr>
          <w:rFonts w:ascii="Arial" w:hAnsi="Arial"/>
          <w:color w:val="000000"/>
          <w:sz w:val="18"/>
          <w:szCs w:val="22"/>
          <w:lang w:eastAsia="ar-SA"/>
        </w:rPr>
        <w:t>April 2014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E8D99FA" w14:textId="77777777" w:rsidR="00B6440F" w:rsidRPr="00D45E44" w:rsidRDefault="00B6440F" w:rsidP="00B6440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958C4EB" w14:textId="53F617B2" w:rsidR="00B6440F" w:rsidRPr="00D45E44" w:rsidRDefault="00BB05F3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6" w:name="OLE_LINK11"/>
      <w:bookmarkStart w:id="17" w:name="OLE_LINK12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>ctive C,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and PyObjC 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to develop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user interface for cloud syncing application</w:t>
      </w:r>
      <w:r w:rsidR="00B6440F"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11C85A7" w14:textId="22F7ED0B" w:rsidR="00867854" w:rsidRPr="00D45E44" w:rsidRDefault="00BB05F3" w:rsidP="00867854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3E400C31" w14:textId="0FCC73DC" w:rsidR="00867854" w:rsidRPr="00D45E44" w:rsidRDefault="00867854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16"/>
    <w:bookmarkEnd w:id="17"/>
    <w:p w14:paraId="4BC5D483" w14:textId="77777777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6BCAB0" w14:textId="26CF9F5A" w:rsidR="00A71EDF" w:rsidRPr="00D45E44" w:rsidRDefault="001C5B9B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Spawn Labs</w:t>
      </w:r>
      <w:r w:rsidR="00A71EDF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A71EDF"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64B9435" w14:textId="37A033CC" w:rsidR="00A71EDF" w:rsidRDefault="00A71ED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&amp; Release Engineer</w:t>
      </w:r>
      <w:r w:rsidR="00F42F5B">
        <w:rPr>
          <w:rFonts w:ascii="Arial" w:hAnsi="Arial"/>
          <w:b/>
          <w:color w:val="000000"/>
          <w:sz w:val="18"/>
          <w:szCs w:val="22"/>
          <w:lang w:eastAsia="ar-SA"/>
        </w:rPr>
        <w:t>ing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</w:t>
      </w:r>
      <w:r w:rsidR="009A1B71" w:rsidRPr="00D45E44">
        <w:rPr>
          <w:rFonts w:ascii="Arial" w:hAnsi="Arial"/>
          <w:color w:val="000000"/>
          <w:sz w:val="18"/>
          <w:szCs w:val="22"/>
          <w:lang w:eastAsia="ar-SA"/>
        </w:rPr>
        <w:t>August 2013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E860404" w14:textId="416149D4" w:rsidR="006B7BE3" w:rsidRDefault="006B7BE3" w:rsidP="006B7BE3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8" w:name="_Hlk204379355"/>
      <w:r>
        <w:rPr>
          <w:rFonts w:ascii="Arial" w:hAnsi="Arial"/>
          <w:color w:val="000000"/>
          <w:sz w:val="18"/>
          <w:szCs w:val="22"/>
          <w:lang w:eastAsia="ar-SA"/>
        </w:rPr>
        <w:t>Wrote overall test plan for Spawn’s cloud gaming service.</w:t>
      </w:r>
    </w:p>
    <w:p w14:paraId="36CFA4D8" w14:textId="4E958DB6" w:rsidR="006B7BE3" w:rsidRDefault="006B7BE3" w:rsidP="006B7BE3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to establish CI/CD builds for each of the different pieces of the service, which were all based on different technologies.</w:t>
      </w:r>
    </w:p>
    <w:p w14:paraId="74B88296" w14:textId="14EED18B" w:rsidR="00AA0524" w:rsidRPr="00AA0524" w:rsidRDefault="00AA0524" w:rsidP="00AA0524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Increased performance of the build of the main kernel 100% by automating application of kernel patches.</w:t>
      </w:r>
    </w:p>
    <w:bookmarkEnd w:id="18"/>
    <w:p w14:paraId="59799CD7" w14:textId="77777777" w:rsidR="00B8531A" w:rsidRDefault="00B8531A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E2C79BF" w14:textId="3A935FD8" w:rsidR="00CA7302" w:rsidRPr="00D45E44" w:rsidRDefault="00CA7302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B474324" w14:textId="42D0BC35" w:rsidR="00CA7302" w:rsidRPr="00D45E44" w:rsidRDefault="00CA7302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</w:t>
      </w:r>
      <w:r w:rsidR="00652272" w:rsidRPr="00D45E44">
        <w:rPr>
          <w:rFonts w:ascii="Arial" w:hAnsi="Arial"/>
          <w:b/>
          <w:color w:val="000000"/>
          <w:sz w:val="18"/>
          <w:szCs w:val="22"/>
          <w:lang w:eastAsia="ar-SA"/>
        </w:rPr>
        <w:t>Development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B14AD3" w:rsidRPr="00D45E44">
        <w:rPr>
          <w:rFonts w:ascii="Arial" w:hAnsi="Arial"/>
          <w:color w:val="000000"/>
          <w:sz w:val="18"/>
          <w:szCs w:val="22"/>
          <w:lang w:eastAsia="ar-SA"/>
        </w:rPr>
        <w:t>April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2012-August 2012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FD99C71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733E3AE" w14:textId="1B754436" w:rsidR="002B183F" w:rsidRPr="00D45E44" w:rsidRDefault="002B183F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9" w:name="_Hlk204379671"/>
      <w:bookmarkStart w:id="20" w:name="OLE_LINK15"/>
      <w:bookmarkStart w:id="21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</w:t>
      </w:r>
      <w:r w:rsidR="00B90F44" w:rsidRPr="006B7BE3">
        <w:rPr>
          <w:rFonts w:ascii="Arial" w:hAnsi="Arial"/>
          <w:b/>
          <w:bCs/>
          <w:color w:val="000000"/>
          <w:sz w:val="18"/>
          <w:szCs w:val="22"/>
          <w:lang w:eastAsia="ar-SA"/>
        </w:rPr>
        <w:t>Audio Air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r w:rsidR="00AA0524">
        <w:rPr>
          <w:rFonts w:ascii="Arial" w:hAnsi="Arial"/>
          <w:color w:val="000000"/>
          <w:sz w:val="18"/>
          <w:szCs w:val="22"/>
          <w:lang w:eastAsia="ar-SA"/>
        </w:rPr>
        <w:t>i</w:t>
      </w:r>
      <w:r w:rsidR="003307C9">
        <w:rPr>
          <w:rFonts w:ascii="Arial" w:hAnsi="Arial"/>
          <w:color w:val="000000"/>
          <w:sz w:val="18"/>
          <w:szCs w:val="22"/>
          <w:lang w:eastAsia="ar-SA"/>
        </w:rPr>
        <w:t xml:space="preserve">OS 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>app</w:t>
      </w:r>
      <w:r w:rsidR="002B5C30">
        <w:rPr>
          <w:rFonts w:ascii="Arial" w:hAnsi="Arial"/>
          <w:color w:val="000000"/>
          <w:sz w:val="18"/>
          <w:szCs w:val="22"/>
          <w:lang w:eastAsia="ar-SA"/>
        </w:rPr>
        <w:t xml:space="preserve">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bookmarkEnd w:id="19"/>
    <w:p w14:paraId="67FBF639" w14:textId="48E9893F" w:rsidR="00D17904" w:rsidRPr="00D45E44" w:rsidRDefault="00D17904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</w:p>
    <w:bookmarkEnd w:id="20"/>
    <w:bookmarkEnd w:id="21"/>
    <w:p w14:paraId="7CD81439" w14:textId="77777777" w:rsidR="001A1E59" w:rsidRDefault="001A1E59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628BCFE" w14:textId="5CD115D1" w:rsidR="00DD060F" w:rsidRPr="00D45E44" w:rsidRDefault="00DD060F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 w:rsidR="005F4506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3E70795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</w:t>
      </w:r>
      <w:r w:rsidR="00B6346E" w:rsidRPr="00D45E44">
        <w:rPr>
          <w:rFonts w:ascii="Arial" w:hAnsi="Arial"/>
          <w:b/>
          <w:color w:val="000000"/>
          <w:sz w:val="18"/>
          <w:szCs w:val="22"/>
          <w:lang w:eastAsia="ar-SA"/>
        </w:rPr>
        <w:t>QA Architect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</w:t>
      </w:r>
      <w:r w:rsidR="00CA7302" w:rsidRPr="00D45E44">
        <w:rPr>
          <w:rFonts w:ascii="Arial" w:hAnsi="Arial"/>
          <w:color w:val="000000"/>
          <w:sz w:val="18"/>
          <w:szCs w:val="22"/>
          <w:lang w:eastAsia="ar-SA"/>
        </w:rPr>
        <w:t>May 2012</w:t>
      </w:r>
    </w:p>
    <w:p w14:paraId="777E7D4A" w14:textId="28614D08" w:rsidR="00C476A7" w:rsidRPr="00C476A7" w:rsidRDefault="00C476A7" w:rsidP="004C213B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2" w:name="_Hlk210468422"/>
      <w:r>
        <w:rPr>
          <w:rFonts w:ascii="Arial" w:hAnsi="Arial"/>
          <w:color w:val="000000"/>
          <w:sz w:val="18"/>
          <w:szCs w:val="22"/>
          <w:lang w:eastAsia="ar-SA"/>
        </w:rPr>
        <w:t>Managed 3 onshore and 8 offshore resources.</w:t>
      </w:r>
    </w:p>
    <w:p w14:paraId="769EA220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3" w:name="_Hlk204379372"/>
      <w:r>
        <w:rPr>
          <w:rFonts w:ascii="Arial" w:hAnsi="Arial"/>
          <w:color w:val="000000"/>
          <w:sz w:val="18"/>
          <w:szCs w:val="22"/>
          <w:lang w:eastAsia="ar-SA"/>
        </w:rPr>
        <w:t>Ported vulnerability verification system from Jenkins to a Perl-based custom implementation.</w:t>
      </w:r>
    </w:p>
    <w:p w14:paraId="3EBEA228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Changed backend database system to Coverity’s new Defect Manager.</w:t>
      </w:r>
    </w:p>
    <w:p w14:paraId="325FAE07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Total time to verify new builds improved 80% amortized over 8 platforms.</w:t>
      </w:r>
    </w:p>
    <w:bookmarkEnd w:id="22"/>
    <w:bookmarkEnd w:id="23"/>
    <w:p w14:paraId="42431904" w14:textId="77777777" w:rsidR="00D17904" w:rsidRPr="00D45E44" w:rsidRDefault="00D1790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0A3CB30" w14:textId="5C3EE796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Lombardi Software</w:t>
      </w:r>
      <w:r w:rsidR="00D17366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IBM)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56B6DE82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496D6E3E" w14:textId="77777777" w:rsidR="00C476A7" w:rsidRPr="00AA0524" w:rsidRDefault="00C476A7" w:rsidP="00C476A7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4" w:name="_Hlk210468431"/>
      <w:r>
        <w:rPr>
          <w:rFonts w:ascii="Arial" w:hAnsi="Arial"/>
          <w:color w:val="000000"/>
          <w:sz w:val="18"/>
          <w:szCs w:val="22"/>
          <w:lang w:eastAsia="ar-SA"/>
        </w:rPr>
        <w:t>Managed 3 onshore and 15 offshore resources.</w:t>
      </w:r>
    </w:p>
    <w:p w14:paraId="097942E9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Provided test plans and reports for 4 releases of Lombardi’s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TeamWorks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C08943A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Oversaw team as it developed test plans and resources for Lombardi’s Saas Blueprint</w:t>
      </w:r>
    </w:p>
    <w:p w14:paraId="402B35A9" w14:textId="29C8C5EB" w:rsidR="00AA0524" w:rsidRPr="008126FA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</w:t>
      </w:r>
      <w:r w:rsidR="00C476A7">
        <w:rPr>
          <w:rFonts w:ascii="Arial" w:hAnsi="Arial"/>
          <w:color w:val="000000"/>
          <w:sz w:val="18"/>
          <w:szCs w:val="22"/>
          <w:lang w:eastAsia="ar-SA"/>
        </w:rPr>
        <w:t>D</w:t>
      </w:r>
      <w:r>
        <w:rPr>
          <w:rFonts w:ascii="Arial" w:hAnsi="Arial"/>
          <w:color w:val="000000"/>
          <w:sz w:val="18"/>
          <w:szCs w:val="22"/>
          <w:lang w:eastAsia="ar-SA"/>
        </w:rPr>
        <w:t>evOps plan and managed 1 DevOps engineer.</w:t>
      </w:r>
    </w:p>
    <w:bookmarkEnd w:id="24"/>
    <w:p w14:paraId="46E1A4B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978CFAE" w14:textId="74475E9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Apple Computer</w:t>
      </w:r>
      <w:r w:rsidR="00C17B11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Apple, Inc.)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AC41FD4" w14:textId="0BDBF3C3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Xcode Tools QA 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2001-April 2006</w:t>
      </w:r>
    </w:p>
    <w:p w14:paraId="6895EFE7" w14:textId="0D153EAF" w:rsidR="00AA0524" w:rsidRP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5" w:name="_Hlk204379408"/>
      <w:bookmarkStart w:id="26" w:name="_Hlk204379692"/>
      <w:r>
        <w:rPr>
          <w:rFonts w:ascii="Arial" w:hAnsi="Arial"/>
          <w:color w:val="000000"/>
          <w:sz w:val="18"/>
          <w:szCs w:val="22"/>
          <w:lang w:eastAsia="ar-SA"/>
        </w:rPr>
        <w:t>Managed 3-5 engineers.</w:t>
      </w:r>
    </w:p>
    <w:p w14:paraId="5FF07D83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 system of tracking release manifests for Mac OS X and Xcode releases, reducing accidental inclusion or exclusion of files in final releases to zero for 8 software updates in a row.</w:t>
      </w:r>
    </w:p>
    <w:p w14:paraId="280BE5B4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as internal evangelist for the Xcode Tools group, including working with teams to do work for the Intel transition while the transition was still confidential inside of Apple.</w:t>
      </w:r>
    </w:p>
    <w:p w14:paraId="6B77FF6F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 system to analyze problems and impact of new compilers for three consecutive releases.</w:t>
      </w:r>
    </w:p>
    <w:p w14:paraId="758F2561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Verified that 1200+ C/C++/Objective C/Objective C++ projects compiled and built correctly.</w:t>
      </w:r>
    </w:p>
    <w:p w14:paraId="0F99F533" w14:textId="582F95E9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Built versions of Mac OS X with new versions of the compiler</w:t>
      </w:r>
      <w:r w:rsidR="00C476A7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proofErr w:type="gramStart"/>
      <w:r w:rsidR="00C476A7">
        <w:rPr>
          <w:rFonts w:ascii="Arial" w:hAnsi="Arial"/>
          <w:color w:val="000000"/>
          <w:sz w:val="18"/>
          <w:szCs w:val="22"/>
          <w:lang w:eastAsia="ar-SA"/>
        </w:rPr>
        <w:t>insuring</w:t>
      </w:r>
      <w:proofErr w:type="gramEnd"/>
      <w:r w:rsidR="00C476A7">
        <w:rPr>
          <w:rFonts w:ascii="Arial" w:hAnsi="Arial"/>
          <w:color w:val="000000"/>
          <w:sz w:val="18"/>
          <w:szCs w:val="22"/>
          <w:lang w:eastAsia="ar-SA"/>
        </w:rPr>
        <w:t xml:space="preserve"> that installers and installations worked properly.</w:t>
      </w:r>
    </w:p>
    <w:p w14:paraId="2E62E381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Reduced time to build a Mac OS build with new GCC builds from 5 days to 1 in the test lab, allowing many more new versions of the compiler to be verified.</w:t>
      </w:r>
    </w:p>
    <w:p w14:paraId="22BEA854" w14:textId="22F01A73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7" w:name="_Hlk204379511"/>
      <w:r>
        <w:rPr>
          <w:rFonts w:ascii="Arial" w:hAnsi="Arial"/>
          <w:color w:val="000000"/>
          <w:sz w:val="18"/>
          <w:szCs w:val="22"/>
          <w:lang w:eastAsia="ar-SA"/>
        </w:rPr>
        <w:t>Developed an automated build failure diagnosis system that eliminated redundant build failure</w:t>
      </w:r>
      <w:r w:rsidR="00C476A7">
        <w:rPr>
          <w:rFonts w:ascii="Arial" w:hAnsi="Arial"/>
          <w:color w:val="000000"/>
          <w:sz w:val="18"/>
          <w:szCs w:val="22"/>
          <w:lang w:eastAsia="ar-SA"/>
        </w:rPr>
        <w:t xml:space="preserve"> analysis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bookmarkEnd w:id="27"/>
    <w:p w14:paraId="5EF7B53B" w14:textId="3150367C" w:rsidR="00AA0524" w:rsidRPr="00AA0524" w:rsidRDefault="00AA0524" w:rsidP="004C213B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Total time to verify a new compiler for a new version of the OS went down from 8 months to 3 months</w:t>
      </w:r>
      <w:bookmarkEnd w:id="25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bookmarkEnd w:id="26"/>
    <w:p w14:paraId="7F881AE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42E1499" w14:textId="71041B9F" w:rsidR="007614D3" w:rsidRPr="00D45E44" w:rsidRDefault="007614D3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 w:rsidR="006D4EFF"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F0B9095" w14:textId="33BC01D8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</w:t>
      </w:r>
    </w:p>
    <w:p w14:paraId="5007507B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8" w:name="OLE_LINK10"/>
      <w:r>
        <w:rPr>
          <w:rFonts w:ascii="Arial" w:hAnsi="Arial"/>
          <w:color w:val="000000"/>
          <w:sz w:val="18"/>
          <w:szCs w:val="22"/>
          <w:lang w:eastAsia="ar-SA"/>
        </w:rPr>
        <w:t>Managed Source-Navigator, Cygnus’ IDE which allowed for sophisticated analysis of source code.</w:t>
      </w:r>
    </w:p>
    <w:p w14:paraId="43A76051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Managed 4 remote software engineers, 1 customer support technician, and 1 technical writer.</w:t>
      </w:r>
    </w:p>
    <w:p w14:paraId="0726D0E8" w14:textId="77777777" w:rsidR="00AA0524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Manager GCC and GDB engineers</w:t>
      </w:r>
    </w:p>
    <w:p w14:paraId="772900B6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Managed total of 15 remote engineers.</w:t>
      </w:r>
    </w:p>
    <w:p w14:paraId="7B0D3B4D" w14:textId="77777777" w:rsidR="00AA0524" w:rsidRPr="009B4E3F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lastRenderedPageBreak/>
        <w:t>Worked with project managers and other engineering managers to allocate engineers to various contracts and products.</w:t>
      </w:r>
    </w:p>
    <w:p w14:paraId="45A8FC79" w14:textId="77777777" w:rsidR="00AA0524" w:rsidRPr="009B4E3F" w:rsidRDefault="00AA0524" w:rsidP="00AA0524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Project manager for two projects, Code Fusion and Gnu Pro, involving </w:t>
      </w:r>
      <w:proofErr w:type="gramStart"/>
      <w:r>
        <w:rPr>
          <w:rFonts w:ascii="Arial" w:hAnsi="Arial"/>
          <w:color w:val="000000"/>
          <w:sz w:val="18"/>
          <w:szCs w:val="22"/>
          <w:lang w:eastAsia="ar-SA"/>
        </w:rPr>
        <w:t>all of</w:t>
      </w:r>
      <w:proofErr w:type="gramEnd"/>
      <w:r>
        <w:rPr>
          <w:rFonts w:ascii="Arial" w:hAnsi="Arial"/>
          <w:color w:val="000000"/>
          <w:sz w:val="18"/>
          <w:szCs w:val="22"/>
          <w:lang w:eastAsia="ar-SA"/>
        </w:rPr>
        <w:t xml:space="preserve"> the engineering teams in the project.</w:t>
      </w:r>
    </w:p>
    <w:p w14:paraId="7EEA7F67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Provided estimates of work, tracked schedules, provided feedback to engineers.</w:t>
      </w:r>
    </w:p>
    <w:p w14:paraId="05267D45" w14:textId="77777777" w:rsidR="00AA0524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Took over both projects when they were very late.</w:t>
      </w:r>
    </w:p>
    <w:p w14:paraId="30A0744B" w14:textId="77777777" w:rsidR="00AA0524" w:rsidRPr="008126FA" w:rsidRDefault="00AA0524" w:rsidP="00AA0524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new schedules. Projects then shipped within parameters of the new schedule.</w:t>
      </w:r>
    </w:p>
    <w:bookmarkEnd w:id="28"/>
    <w:p w14:paraId="7CFEA4DB" w14:textId="77777777" w:rsidR="00AA0524" w:rsidRPr="00D45E44" w:rsidRDefault="00AA052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6C88886" w14:textId="77777777" w:rsidR="00DD060F" w:rsidRPr="00D45E44" w:rsidRDefault="00DD060F" w:rsidP="00A7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62A39F8" w14:textId="45A4841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 w:rsidR="008B67D9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2CFECF43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4465C490" w14:textId="77777777" w:rsidR="00AA0524" w:rsidRDefault="00AA052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29" w:name="OLE_LINK13"/>
    </w:p>
    <w:p w14:paraId="24ABCD7F" w14:textId="2FE72DA2" w:rsidR="00AA0524" w:rsidRPr="00AA0524" w:rsidRDefault="00AA0524" w:rsidP="004C213B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30" w:name="_Hlk210468466"/>
      <w:r>
        <w:rPr>
          <w:rFonts w:ascii="Arial" w:hAnsi="Arial"/>
          <w:color w:val="000000"/>
          <w:sz w:val="18"/>
          <w:szCs w:val="22"/>
          <w:lang w:eastAsia="ar-SA"/>
        </w:rPr>
        <w:t xml:space="preserve">Built and developed native features for Mac OS and Windows 32 versions of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Tcl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>/Tk.</w:t>
      </w:r>
    </w:p>
    <w:bookmarkEnd w:id="29"/>
    <w:bookmarkEnd w:id="30"/>
    <w:p w14:paraId="0E310F97" w14:textId="77777777" w:rsidR="005E58FB" w:rsidRDefault="005E58FB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6BB82D7" w14:textId="484B8031" w:rsidR="007614D3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31" w:name="_Hlk204379077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 w:rsidR="00AA7569"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)</w:t>
      </w:r>
      <w:r w:rsidR="007614D3" w:rsidRPr="00D45E44">
        <w:rPr>
          <w:rFonts w:ascii="Arial" w:hAnsi="Arial"/>
          <w:b/>
          <w:color w:val="000000"/>
          <w:sz w:val="18"/>
          <w:szCs w:val="22"/>
          <w:lang w:eastAsia="ar-SA"/>
        </w:rPr>
        <w:t>,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 w:rsidR="00AA0524">
        <w:rPr>
          <w:rFonts w:ascii="Arial" w:hAnsi="Arial"/>
          <w:bCs/>
          <w:color w:val="000000"/>
          <w:sz w:val="18"/>
          <w:szCs w:val="22"/>
          <w:lang w:eastAsia="ar-SA"/>
        </w:rPr>
        <w:t xml:space="preserve"> / </w:t>
      </w:r>
      <w:proofErr w:type="spellStart"/>
      <w:r w:rsidR="007614D3" w:rsidRPr="00D45E44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="007614D3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Inc., </w:t>
      </w:r>
      <w:r w:rsidR="007614D3" w:rsidRPr="006D4EFF">
        <w:rPr>
          <w:rFonts w:ascii="Arial" w:hAnsi="Arial"/>
          <w:bCs/>
          <w:color w:val="000000"/>
          <w:sz w:val="18"/>
          <w:szCs w:val="22"/>
          <w:lang w:eastAsia="ar-SA"/>
        </w:rPr>
        <w:t>Houston, Texas</w:t>
      </w:r>
    </w:p>
    <w:p w14:paraId="3D789063" w14:textId="3090D93B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494101" w:rsidRPr="00D45E44">
        <w:rPr>
          <w:rFonts w:ascii="Arial" w:hAnsi="Arial"/>
          <w:color w:val="000000"/>
          <w:sz w:val="18"/>
          <w:szCs w:val="22"/>
          <w:lang w:eastAsia="ar-SA"/>
        </w:rPr>
        <w:t>December 1987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-March 1996</w:t>
      </w:r>
    </w:p>
    <w:bookmarkEnd w:id="31"/>
    <w:p w14:paraId="4575AE59" w14:textId="77777777" w:rsidR="00AA0524" w:rsidRPr="00C476A7" w:rsidRDefault="00AA0524" w:rsidP="00C476A7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100C126E" w14:textId="54D689EA" w:rsidR="00AA0524" w:rsidRDefault="00AA0524" w:rsidP="00AA052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32" w:name="_Hlk210468478"/>
      <w:bookmarkStart w:id="33" w:name="_Hlk210731843"/>
      <w:r>
        <w:rPr>
          <w:rFonts w:ascii="Arial" w:hAnsi="Arial"/>
          <w:color w:val="000000"/>
          <w:sz w:val="18"/>
          <w:szCs w:val="22"/>
          <w:lang w:eastAsia="ar-SA"/>
        </w:rPr>
        <w:t>FileMaker Pro for Mac and Windows</w:t>
      </w:r>
    </w:p>
    <w:p w14:paraId="3A2BB158" w14:textId="77777777" w:rsidR="00AA0524" w:rsidRPr="003515B4" w:rsidRDefault="00AA0524" w:rsidP="00AA052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34" w:name="_Hlk210468495"/>
      <w:bookmarkEnd w:id="32"/>
      <w:r>
        <w:rPr>
          <w:rFonts w:ascii="Arial" w:hAnsi="Arial"/>
          <w:color w:val="000000"/>
          <w:sz w:val="18"/>
          <w:szCs w:val="22"/>
          <w:lang w:eastAsia="ar-SA"/>
        </w:rPr>
        <w:t>AppleWorks GS for the Apple IIGS.</w:t>
      </w:r>
    </w:p>
    <w:bookmarkEnd w:id="33"/>
    <w:bookmarkEnd w:id="34"/>
    <w:p w14:paraId="3E813A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A7DFCEF" w14:textId="2E5D5370" w:rsidR="00494101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4D56B7C5" w14:textId="77777777" w:rsidR="00494101" w:rsidRPr="00D45E44" w:rsidRDefault="0049410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2BD39D2" w14:textId="01E08FAC" w:rsidR="002868C6" w:rsidRDefault="00F44285" w:rsidP="00E86B47">
      <w:pPr>
        <w:tabs>
          <w:tab w:val="left" w:pos="-720"/>
        </w:tabs>
        <w:ind w:right="-720"/>
        <w:jc w:val="both"/>
        <w:rPr>
          <w:rFonts w:ascii="Arial" w:hAnsi="Arial"/>
          <w:color w:val="000000"/>
          <w:sz w:val="18"/>
          <w:szCs w:val="18"/>
          <w:lang w:eastAsia="ar-SA"/>
        </w:rPr>
      </w:pPr>
      <w:bookmarkStart w:id="35" w:name="_Hlk204379718"/>
      <w:bookmarkStart w:id="36" w:name="_Hlk204379090"/>
      <w:r>
        <w:rPr>
          <w:rFonts w:ascii="Arial" w:hAnsi="Arial"/>
          <w:color w:val="000000"/>
          <w:sz w:val="18"/>
          <w:szCs w:val="18"/>
          <w:lang w:eastAsia="ar-SA"/>
        </w:rPr>
        <w:t xml:space="preserve">Claude, Codex, 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>Swift, SwiftUI, UIKit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951AD3">
        <w:rPr>
          <w:rFonts w:ascii="Arial" w:hAnsi="Arial"/>
          <w:color w:val="000000"/>
          <w:sz w:val="18"/>
          <w:szCs w:val="18"/>
          <w:lang w:eastAsia="ar-SA"/>
        </w:rPr>
        <w:t>Combine,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C37E84"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</w:t>
      </w:r>
      <w:r w:rsidR="003E3117">
        <w:rPr>
          <w:rFonts w:ascii="Arial" w:hAnsi="Arial"/>
          <w:color w:val="000000"/>
          <w:sz w:val="18"/>
          <w:szCs w:val="18"/>
          <w:lang w:eastAsia="ar-SA"/>
        </w:rPr>
        <w:t xml:space="preserve">Java,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 xml:space="preserve">GraphQL, </w:t>
      </w:r>
      <w:r w:rsidR="00C37E84">
        <w:rPr>
          <w:rFonts w:ascii="Arial" w:hAnsi="Arial"/>
          <w:color w:val="000000"/>
          <w:sz w:val="18"/>
          <w:szCs w:val="18"/>
          <w:lang w:eastAsia="ar-SA"/>
        </w:rPr>
        <w:t>Apollo Federation,</w:t>
      </w:r>
      <w:r w:rsidR="00D83AA3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>Python, Spring, Spring</w:t>
      </w:r>
      <w:r w:rsidR="003262C1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 xml:space="preserve">Boot, </w:t>
      </w:r>
      <w:r w:rsidR="00B90F44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 w:rsidR="003307C9">
        <w:rPr>
          <w:rFonts w:ascii="Arial" w:hAnsi="Arial"/>
          <w:color w:val="000000"/>
          <w:sz w:val="18"/>
          <w:szCs w:val="18"/>
          <w:lang w:eastAsia="ar-SA"/>
        </w:rPr>
        <w:t>RESTful APIs,</w:t>
      </w:r>
      <w:r w:rsidR="001A1E59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>
        <w:rPr>
          <w:rFonts w:ascii="Arial" w:hAnsi="Arial"/>
          <w:color w:val="000000"/>
          <w:sz w:val="18"/>
          <w:szCs w:val="18"/>
          <w:lang w:eastAsia="ar-SA"/>
        </w:rPr>
        <w:t>JavaScript</w:t>
      </w:r>
      <w:r w:rsidR="00B90F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30568B">
        <w:rPr>
          <w:rFonts w:ascii="Arial" w:hAnsi="Arial"/>
          <w:color w:val="000000"/>
          <w:sz w:val="18"/>
          <w:szCs w:val="18"/>
          <w:lang w:eastAsia="ar-SA"/>
        </w:rPr>
        <w:t xml:space="preserve"> Soy,</w:t>
      </w:r>
      <w:r w:rsidR="00B90F4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 xml:space="preserve">HTML, CSS, Django,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>SQL,</w:t>
      </w:r>
      <w:r w:rsidR="00B6440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Perl, Tcl,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Ruby,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>Eclipse,</w:t>
      </w:r>
      <w:r w:rsidR="00B6440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MacOS,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iOS, Unix, Linux, Windows, Visual Studio, cvs, </w:t>
      </w:r>
      <w:r w:rsidR="001C5B9B" w:rsidRPr="00D45E44">
        <w:rPr>
          <w:rFonts w:ascii="Arial" w:hAnsi="Arial"/>
          <w:color w:val="000000"/>
          <w:sz w:val="18"/>
          <w:szCs w:val="18"/>
          <w:lang w:eastAsia="ar-SA"/>
        </w:rPr>
        <w:t>Subversion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Perforce, git, Bitkeeper, </w:t>
      </w:r>
      <w:r w:rsidR="002930C5"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gcc,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Jenkins</w:t>
      </w:r>
      <w:r w:rsidR="00494101" w:rsidRPr="00D45E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A704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VMWare, Cocoa, Bugzilla, JIRA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5E58FB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1C5B9B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repo, </w:t>
      </w:r>
      <w:r w:rsidR="00A71EDF" w:rsidRPr="00D45E44">
        <w:rPr>
          <w:rFonts w:ascii="Arial" w:hAnsi="Arial"/>
          <w:color w:val="000000"/>
          <w:sz w:val="18"/>
          <w:szCs w:val="18"/>
          <w:lang w:eastAsia="ar-SA"/>
        </w:rPr>
        <w:t>vagrant, VirtualBox</w:t>
      </w:r>
      <w:r w:rsidR="002930C5">
        <w:rPr>
          <w:rFonts w:ascii="Arial" w:hAnsi="Arial"/>
          <w:color w:val="000000"/>
          <w:sz w:val="18"/>
          <w:szCs w:val="18"/>
          <w:lang w:eastAsia="ar-SA"/>
        </w:rPr>
        <w:t>, Marionette</w:t>
      </w:r>
      <w:r w:rsidR="002868C6">
        <w:rPr>
          <w:rFonts w:ascii="Arial" w:hAnsi="Arial"/>
          <w:color w:val="000000"/>
          <w:sz w:val="18"/>
          <w:szCs w:val="18"/>
          <w:lang w:eastAsia="ar-SA"/>
        </w:rPr>
        <w:t xml:space="preserve">, hobo, </w:t>
      </w:r>
      <w:r w:rsidR="00AA7569">
        <w:rPr>
          <w:rFonts w:ascii="Arial" w:hAnsi="Arial"/>
          <w:color w:val="000000"/>
          <w:sz w:val="18"/>
          <w:szCs w:val="18"/>
          <w:lang w:eastAsia="ar-SA"/>
        </w:rPr>
        <w:t>Datadog, Terraform</w:t>
      </w:r>
      <w:r w:rsidR="00CF3D16">
        <w:rPr>
          <w:rFonts w:ascii="Arial" w:hAnsi="Arial"/>
          <w:color w:val="000000"/>
          <w:sz w:val="18"/>
          <w:szCs w:val="18"/>
          <w:lang w:eastAsia="ar-SA"/>
        </w:rPr>
        <w:t>, Kubernetes</w:t>
      </w:r>
      <w:r w:rsidR="003E3117">
        <w:rPr>
          <w:rFonts w:ascii="Arial" w:hAnsi="Arial"/>
          <w:color w:val="000000"/>
          <w:sz w:val="18"/>
          <w:szCs w:val="18"/>
          <w:lang w:eastAsia="ar-SA"/>
        </w:rPr>
        <w:t>, Avro, Kafka</w:t>
      </w:r>
      <w:r w:rsidR="00D83AA3">
        <w:rPr>
          <w:rFonts w:ascii="Arial" w:hAnsi="Arial"/>
          <w:color w:val="000000"/>
          <w:sz w:val="18"/>
          <w:szCs w:val="18"/>
          <w:lang w:eastAsia="ar-SA"/>
        </w:rPr>
        <w:t>, Docker</w:t>
      </w:r>
      <w:r w:rsidR="003262C1">
        <w:rPr>
          <w:rFonts w:ascii="Arial" w:hAnsi="Arial"/>
          <w:color w:val="000000"/>
          <w:sz w:val="18"/>
          <w:szCs w:val="18"/>
          <w:lang w:eastAsia="ar-SA"/>
        </w:rPr>
        <w:t>, make</w:t>
      </w:r>
      <w:r w:rsidR="00951AD3">
        <w:rPr>
          <w:rFonts w:ascii="Arial" w:hAnsi="Arial"/>
          <w:color w:val="000000"/>
          <w:sz w:val="18"/>
          <w:szCs w:val="18"/>
          <w:lang w:eastAsia="ar-SA"/>
        </w:rPr>
        <w:t>,</w:t>
      </w:r>
      <w:r w:rsidR="00AA0524">
        <w:rPr>
          <w:rFonts w:ascii="Arial" w:hAnsi="Arial"/>
          <w:color w:val="000000"/>
          <w:sz w:val="18"/>
          <w:szCs w:val="18"/>
          <w:lang w:eastAsia="ar-SA"/>
        </w:rPr>
        <w:t xml:space="preserve"> Pascal, Assembly Language</w:t>
      </w:r>
      <w:r w:rsidR="00C476A7">
        <w:rPr>
          <w:rFonts w:ascii="Arial" w:hAnsi="Arial"/>
          <w:color w:val="000000"/>
          <w:sz w:val="18"/>
          <w:szCs w:val="18"/>
          <w:lang w:eastAsia="ar-SA"/>
        </w:rPr>
        <w:t>, Agile, Kanban, Waterfall</w:t>
      </w:r>
      <w:bookmarkEnd w:id="35"/>
    </w:p>
    <w:bookmarkEnd w:id="36"/>
    <w:p w14:paraId="660CD919" w14:textId="77777777" w:rsidR="00B8531A" w:rsidRDefault="00B8531A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5301577C" w14:textId="63E5A05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b/>
          <w:bCs/>
          <w:color w:val="000000"/>
          <w:sz w:val="18"/>
          <w:szCs w:val="18"/>
          <w:lang w:eastAsia="ar-SA"/>
        </w:rPr>
        <w:t>ONLINE PUBLICATIONS</w:t>
      </w:r>
    </w:p>
    <w:p w14:paraId="265C27A4" w14:textId="7777777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44B02210" w14:textId="6FDEFD2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7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Recruited By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blog about interviewing for jobs in the tech sector.</w:t>
      </w:r>
    </w:p>
    <w:p w14:paraId="594EED84" w14:textId="37367B0C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8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Middle-class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newsletter about my life in the tech sector.</w:t>
      </w:r>
    </w:p>
    <w:bookmarkEnd w:id="7"/>
    <w:p w14:paraId="5BCD1053" w14:textId="77777777" w:rsidR="00AA0524" w:rsidRDefault="00AA0524" w:rsidP="00AA0524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fldChar w:fldCharType="begin"/>
      </w:r>
      <w:r>
        <w:instrText>HYPERLINK "https://sydneyrandall.blogspot.com/"</w:instrText>
      </w:r>
      <w:r>
        <w:fldChar w:fldCharType="separate"/>
      </w:r>
      <w:r w:rsidRPr="00A44235">
        <w:rPr>
          <w:rStyle w:val="Hyperlink"/>
          <w:rFonts w:ascii="Arial" w:hAnsi="Arial"/>
          <w:sz w:val="18"/>
          <w:szCs w:val="18"/>
          <w:lang w:eastAsia="ar-SA"/>
        </w:rPr>
        <w:t>Not Your Ordinary Computer Geek</w:t>
      </w:r>
      <w:r>
        <w:fldChar w:fldCharType="end"/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– Personal blog, where I reflect on many life experiences, including baseball.</w:t>
      </w:r>
    </w:p>
    <w:p w14:paraId="3573C3A5" w14:textId="0FC95ACD" w:rsidR="002B5C30" w:rsidRPr="002B5C30" w:rsidRDefault="002B5C30" w:rsidP="00B8531A">
      <w:pPr>
        <w:tabs>
          <w:tab w:val="left" w:pos="-720"/>
        </w:tabs>
        <w:ind w:right="-720"/>
        <w:rPr>
          <w:rFonts w:ascii="Arial" w:hAnsi="Arial"/>
          <w:b/>
          <w:bCs/>
          <w:color w:val="000000"/>
          <w:sz w:val="18"/>
          <w:szCs w:val="18"/>
          <w:lang w:eastAsia="ar-SA"/>
        </w:rPr>
      </w:pPr>
    </w:p>
    <w:sectPr w:rsidR="002B5C30" w:rsidRPr="002B5C30" w:rsidSect="008C1A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055115">
    <w:abstractNumId w:val="2"/>
  </w:num>
  <w:num w:numId="2" w16cid:durableId="709457711">
    <w:abstractNumId w:val="0"/>
  </w:num>
  <w:num w:numId="3" w16cid:durableId="1262686183">
    <w:abstractNumId w:val="3"/>
  </w:num>
  <w:num w:numId="4" w16cid:durableId="1295717200">
    <w:abstractNumId w:val="5"/>
  </w:num>
  <w:num w:numId="5" w16cid:durableId="201138636">
    <w:abstractNumId w:val="1"/>
  </w:num>
  <w:num w:numId="6" w16cid:durableId="2090229679">
    <w:abstractNumId w:val="4"/>
  </w:num>
  <w:num w:numId="7" w16cid:durableId="803161624">
    <w:abstractNumId w:val="10"/>
  </w:num>
  <w:num w:numId="8" w16cid:durableId="1817146239">
    <w:abstractNumId w:val="7"/>
  </w:num>
  <w:num w:numId="9" w16cid:durableId="1273172658">
    <w:abstractNumId w:val="11"/>
  </w:num>
  <w:num w:numId="10" w16cid:durableId="1564099850">
    <w:abstractNumId w:val="6"/>
  </w:num>
  <w:num w:numId="11" w16cid:durableId="870145023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01775"/>
    <w:rsid w:val="000A2367"/>
    <w:rsid w:val="000C514C"/>
    <w:rsid w:val="00121369"/>
    <w:rsid w:val="001A11F9"/>
    <w:rsid w:val="001A1E59"/>
    <w:rsid w:val="001C495F"/>
    <w:rsid w:val="001C5B9B"/>
    <w:rsid w:val="001D3048"/>
    <w:rsid w:val="00230349"/>
    <w:rsid w:val="00243E05"/>
    <w:rsid w:val="002868C6"/>
    <w:rsid w:val="002930C5"/>
    <w:rsid w:val="002B183F"/>
    <w:rsid w:val="002B5C30"/>
    <w:rsid w:val="0030388F"/>
    <w:rsid w:val="0030568B"/>
    <w:rsid w:val="003262C1"/>
    <w:rsid w:val="003307C9"/>
    <w:rsid w:val="00331592"/>
    <w:rsid w:val="00346249"/>
    <w:rsid w:val="00357558"/>
    <w:rsid w:val="003E3117"/>
    <w:rsid w:val="004155C1"/>
    <w:rsid w:val="0048675F"/>
    <w:rsid w:val="00494101"/>
    <w:rsid w:val="004C213B"/>
    <w:rsid w:val="004C5E24"/>
    <w:rsid w:val="00597C6E"/>
    <w:rsid w:val="005B55C6"/>
    <w:rsid w:val="005E58FB"/>
    <w:rsid w:val="005F4506"/>
    <w:rsid w:val="00601079"/>
    <w:rsid w:val="00652272"/>
    <w:rsid w:val="00672767"/>
    <w:rsid w:val="006A4B21"/>
    <w:rsid w:val="006B7BE3"/>
    <w:rsid w:val="006D3534"/>
    <w:rsid w:val="006D4EFF"/>
    <w:rsid w:val="006F2D75"/>
    <w:rsid w:val="007143B3"/>
    <w:rsid w:val="007614D3"/>
    <w:rsid w:val="007C3799"/>
    <w:rsid w:val="007E2AE7"/>
    <w:rsid w:val="00820571"/>
    <w:rsid w:val="00850DA1"/>
    <w:rsid w:val="00867854"/>
    <w:rsid w:val="008A7749"/>
    <w:rsid w:val="008B67D9"/>
    <w:rsid w:val="008C1A6F"/>
    <w:rsid w:val="008D08E9"/>
    <w:rsid w:val="008E6BBF"/>
    <w:rsid w:val="00951AD3"/>
    <w:rsid w:val="009A1B71"/>
    <w:rsid w:val="009F4DF6"/>
    <w:rsid w:val="009F7EA7"/>
    <w:rsid w:val="00A15886"/>
    <w:rsid w:val="00A209B8"/>
    <w:rsid w:val="00A22CC6"/>
    <w:rsid w:val="00A704DF"/>
    <w:rsid w:val="00A71EDF"/>
    <w:rsid w:val="00A7371E"/>
    <w:rsid w:val="00A76110"/>
    <w:rsid w:val="00A85A4E"/>
    <w:rsid w:val="00AA0524"/>
    <w:rsid w:val="00AA7569"/>
    <w:rsid w:val="00B14AD3"/>
    <w:rsid w:val="00B6346E"/>
    <w:rsid w:val="00B6440F"/>
    <w:rsid w:val="00B8531A"/>
    <w:rsid w:val="00B90F44"/>
    <w:rsid w:val="00BB05F3"/>
    <w:rsid w:val="00BB52C9"/>
    <w:rsid w:val="00C17B11"/>
    <w:rsid w:val="00C271F1"/>
    <w:rsid w:val="00C37E84"/>
    <w:rsid w:val="00C476A7"/>
    <w:rsid w:val="00C76AD0"/>
    <w:rsid w:val="00CA7302"/>
    <w:rsid w:val="00CF3D16"/>
    <w:rsid w:val="00D17366"/>
    <w:rsid w:val="00D17904"/>
    <w:rsid w:val="00D240B6"/>
    <w:rsid w:val="00D45E44"/>
    <w:rsid w:val="00D65F1D"/>
    <w:rsid w:val="00D83AA3"/>
    <w:rsid w:val="00DD060F"/>
    <w:rsid w:val="00E002C6"/>
    <w:rsid w:val="00E07EB5"/>
    <w:rsid w:val="00E3002C"/>
    <w:rsid w:val="00E55835"/>
    <w:rsid w:val="00E6541C"/>
    <w:rsid w:val="00E86B47"/>
    <w:rsid w:val="00E94830"/>
    <w:rsid w:val="00ED6193"/>
    <w:rsid w:val="00ED66E6"/>
    <w:rsid w:val="00F42F5B"/>
    <w:rsid w:val="00F44285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55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7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classtech.substac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ruitedby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1228</Words>
  <Characters>7066</Characters>
  <Application>Microsoft Office Word</Application>
  <DocSecurity>0</DocSecurity>
  <Lines>160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69</cp:revision>
  <cp:lastPrinted>2012-07-03T18:36:00Z</cp:lastPrinted>
  <dcterms:created xsi:type="dcterms:W3CDTF">2012-07-03T18:36:00Z</dcterms:created>
  <dcterms:modified xsi:type="dcterms:W3CDTF">2026-04-21T13:40:00Z</dcterms:modified>
</cp:coreProperties>
</file>