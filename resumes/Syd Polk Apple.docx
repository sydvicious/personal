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5F75" w14:textId="24F52A47" w:rsidR="007C3799" w:rsidRPr="007A5C2B" w:rsidRDefault="006D4EFF" w:rsidP="004C213B">
      <w:pPr>
        <w:tabs>
          <w:tab w:val="left" w:pos="-720"/>
        </w:tabs>
        <w:ind w:right="-720"/>
        <w:jc w:val="center"/>
        <w:rPr>
          <w:rFonts w:ascii="Arial" w:hAnsi="Arial" w:cs="Arial"/>
          <w:b/>
          <w:bCs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Syd</w:t>
      </w:r>
      <w:r w:rsidR="007C3799"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 xml:space="preserve"> Polk</w:t>
      </w:r>
    </w:p>
    <w:p w14:paraId="61EDB89C" w14:textId="2B773436" w:rsidR="00DD060F" w:rsidRPr="007A5C2B" w:rsidRDefault="00DD060F" w:rsidP="004C213B">
      <w:pPr>
        <w:tabs>
          <w:tab w:val="left" w:pos="-720"/>
        </w:tabs>
        <w:ind w:right="-720"/>
        <w:jc w:val="center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+1 (512) 905-9904</w:t>
      </w:r>
    </w:p>
    <w:p w14:paraId="77D01FD8" w14:textId="75628B03" w:rsidR="00DD060F" w:rsidRPr="007A5C2B" w:rsidRDefault="00820571" w:rsidP="004C213B">
      <w:pPr>
        <w:tabs>
          <w:tab w:val="left" w:pos="-720"/>
        </w:tabs>
        <w:ind w:right="-720"/>
        <w:jc w:val="center"/>
        <w:rPr>
          <w:rFonts w:ascii="Arial" w:hAnsi="Arial" w:cs="Arial"/>
          <w:color w:val="000000"/>
          <w:sz w:val="20"/>
          <w:szCs w:val="20"/>
          <w:lang w:eastAsia="ar-SA"/>
        </w:rPr>
      </w:pPr>
      <w:hyperlink r:id="rId5" w:history="1">
        <w:r w:rsidRPr="007A5C2B">
          <w:rPr>
            <w:rStyle w:val="Hyperlink"/>
            <w:rFonts w:ascii="Arial" w:hAnsi="Arial" w:cs="Arial"/>
            <w:sz w:val="20"/>
            <w:szCs w:val="20"/>
            <w:lang w:eastAsia="ar-SA"/>
          </w:rPr>
          <w:t>syd@sydpolk.com</w:t>
        </w:r>
      </w:hyperlink>
    </w:p>
    <w:p w14:paraId="171AB95C" w14:textId="77777777" w:rsidR="00D45E44" w:rsidRPr="007A5C2B" w:rsidRDefault="00D45E44" w:rsidP="004C213B">
      <w:pPr>
        <w:tabs>
          <w:tab w:val="left" w:pos="-720"/>
        </w:tabs>
        <w:ind w:right="-720"/>
        <w:jc w:val="center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1217ED8F" w14:textId="77777777" w:rsidR="00D45E44" w:rsidRPr="007A5C2B" w:rsidRDefault="00D45E44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11906D45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b/>
          <w:bCs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SUMMARY</w:t>
      </w:r>
    </w:p>
    <w:p w14:paraId="6CBCB440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45B9D1B4" w14:textId="1A2A2DEC" w:rsidR="00DD060F" w:rsidRPr="007A5C2B" w:rsidRDefault="00DD060F" w:rsidP="00601079">
      <w:pPr>
        <w:tabs>
          <w:tab w:val="left" w:pos="-720"/>
          <w:tab w:val="left" w:pos="36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Seasoned software </w:t>
      </w:r>
      <w:r w:rsidR="00A71EDF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developer and 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manager with experience </w:t>
      </w:r>
      <w:r w:rsidR="00A71EDF" w:rsidRPr="007A5C2B">
        <w:rPr>
          <w:rFonts w:ascii="Arial" w:hAnsi="Arial" w:cs="Arial"/>
          <w:color w:val="000000"/>
          <w:sz w:val="20"/>
          <w:szCs w:val="20"/>
          <w:lang w:eastAsia="ar-SA"/>
        </w:rPr>
        <w:t>in all aspects of software development.</w:t>
      </w:r>
    </w:p>
    <w:p w14:paraId="3F64C55B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17F40908" w14:textId="77777777" w:rsidR="00672767" w:rsidRPr="007A5C2B" w:rsidRDefault="00672767" w:rsidP="004C213B">
      <w:pPr>
        <w:tabs>
          <w:tab w:val="left" w:pos="-720"/>
        </w:tabs>
        <w:ind w:right="-720"/>
        <w:rPr>
          <w:rFonts w:ascii="Arial" w:hAnsi="Arial" w:cs="Arial"/>
          <w:b/>
          <w:bCs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EDUCATION</w:t>
      </w:r>
    </w:p>
    <w:p w14:paraId="080B2AA3" w14:textId="77777777" w:rsidR="00672767" w:rsidRPr="007A5C2B" w:rsidRDefault="00672767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2F6F6191" w14:textId="2193F005" w:rsidR="00672767" w:rsidRPr="007A5C2B" w:rsidRDefault="00672767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Rice University, Houston, </w:t>
      </w:r>
      <w:r w:rsidR="00601079" w:rsidRPr="007A5C2B">
        <w:rPr>
          <w:rFonts w:ascii="Arial" w:hAnsi="Arial" w:cs="Arial"/>
          <w:color w:val="000000"/>
          <w:sz w:val="20"/>
          <w:szCs w:val="20"/>
          <w:lang w:eastAsia="ar-SA"/>
        </w:rPr>
        <w:t>TX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- Bachelor o</w:t>
      </w:r>
      <w:r w:rsidR="0030568B" w:rsidRPr="007A5C2B">
        <w:rPr>
          <w:rFonts w:ascii="Arial" w:hAnsi="Arial" w:cs="Arial"/>
          <w:color w:val="000000"/>
          <w:sz w:val="20"/>
          <w:szCs w:val="20"/>
          <w:lang w:eastAsia="ar-SA"/>
        </w:rPr>
        <w:t>f Arts in Computer Science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5EFED3E9" w14:textId="77777777" w:rsidR="00672767" w:rsidRPr="007A5C2B" w:rsidRDefault="00672767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7114827C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b/>
          <w:bCs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EMPLOYMENT HISTORY</w:t>
      </w:r>
    </w:p>
    <w:p w14:paraId="30D05C25" w14:textId="77777777" w:rsidR="00A71EDF" w:rsidRPr="007A5C2B" w:rsidRDefault="00A71ED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4CEC5EEE" w14:textId="77777777" w:rsidR="00D226AE" w:rsidRPr="00D45E44" w:rsidRDefault="00D226AE" w:rsidP="00D226A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2302B145" w14:textId="77777777" w:rsidR="00D226AE" w:rsidRPr="00D45E44" w:rsidRDefault="00D226AE" w:rsidP="00D226AE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3957719E" w14:textId="77777777" w:rsidR="00D226AE" w:rsidRDefault="00D226AE" w:rsidP="00D226AE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6AAE9429" w14:textId="77777777" w:rsidR="00D226AE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0" w:name="_Hlk206711627"/>
      <w:r>
        <w:rPr>
          <w:rFonts w:ascii="Arial" w:hAnsi="Arial"/>
          <w:color w:val="000000"/>
          <w:sz w:val="18"/>
          <w:szCs w:val="22"/>
          <w:lang w:eastAsia="ar-SA"/>
        </w:rPr>
        <w:t>Participated in hundreds of onsite interviews for potential candidates to work at Indeed.</w:t>
      </w:r>
      <w:bookmarkStart w:id="1" w:name="_Hlk204378838"/>
      <w:bookmarkStart w:id="2" w:name="OLE_LINK3"/>
      <w:bookmarkStart w:id="3" w:name="OLE_LINK4"/>
      <w:bookmarkStart w:id="4" w:name="OLE_LINK5"/>
      <w:bookmarkStart w:id="5" w:name="OLE_LINK6"/>
    </w:p>
    <w:p w14:paraId="4676D9F6" w14:textId="77777777" w:rsidR="00D226AE" w:rsidRPr="00816B55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816B55">
        <w:rPr>
          <w:rFonts w:ascii="Arial" w:hAnsi="Arial"/>
          <w:color w:val="000000"/>
          <w:sz w:val="18"/>
          <w:szCs w:val="22"/>
          <w:lang w:eastAsia="ar-SA"/>
        </w:rPr>
        <w:t xml:space="preserve">Developed features as part of our cross-platform SDK to enable ReactNative integration in </w:t>
      </w:r>
      <w:hyperlink r:id="rId6" w:history="1">
        <w:r w:rsidRPr="00816B55">
          <w:rPr>
            <w:rStyle w:val="Hyperlink"/>
            <w:rFonts w:ascii="Arial" w:hAnsi="Arial"/>
            <w:sz w:val="18"/>
            <w:szCs w:val="22"/>
            <w:lang w:eastAsia="ar-SA"/>
          </w:rPr>
          <w:t>Indeed’s Job Search app</w:t>
        </w:r>
      </w:hyperlink>
    </w:p>
    <w:p w14:paraId="58948FE0" w14:textId="77777777" w:rsidR="00D226AE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Using Claude Code, provided navigation to views implemented natively in iOS and Android that can be invoked from ReactNative.</w:t>
      </w:r>
    </w:p>
    <w:p w14:paraId="56607896" w14:textId="77777777" w:rsidR="00D226AE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user-facing native features using SwiftUI and GraphQL for </w:t>
      </w:r>
      <w:r w:rsidRPr="00F53F63">
        <w:rPr>
          <w:rFonts w:ascii="Arial" w:hAnsi="Arial"/>
          <w:sz w:val="18"/>
          <w:szCs w:val="22"/>
          <w:lang w:eastAsia="ar-SA"/>
        </w:rPr>
        <w:t>Indeed’s Job Search app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4DFF0821" w14:textId="77777777" w:rsidR="00D226AE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6" w:name="OLE_LINK9"/>
      <w:r>
        <w:rPr>
          <w:rFonts w:ascii="Arial" w:hAnsi="Arial"/>
          <w:color w:val="000000"/>
          <w:sz w:val="18"/>
          <w:szCs w:val="22"/>
          <w:lang w:eastAsia="ar-SA"/>
        </w:rPr>
        <w:t xml:space="preserve">Fully </w:t>
      </w:r>
      <w:bookmarkEnd w:id="6"/>
      <w:r>
        <w:rPr>
          <w:rFonts w:ascii="Arial" w:hAnsi="Arial"/>
          <w:color w:val="000000"/>
          <w:sz w:val="18"/>
          <w:szCs w:val="22"/>
          <w:lang w:eastAsia="ar-SA"/>
        </w:rPr>
        <w:t>developed interface for fine-grained control of Push Notifications</w:t>
      </w:r>
    </w:p>
    <w:p w14:paraId="4BE7BA92" w14:textId="77777777" w:rsidR="00D226AE" w:rsidRDefault="00D226AE" w:rsidP="00D226AE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The number of opt outs of all push notifications per day has dropped 30% since Native Push Notification Preferences was rolled out in January 2024.</w:t>
      </w:r>
    </w:p>
    <w:p w14:paraId="13ED520D" w14:textId="77777777" w:rsidR="00D226AE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feature skeleton and model architecture for Native Messaging and AI-powered Mock Interviews</w:t>
      </w:r>
    </w:p>
    <w:p w14:paraId="12717C7D" w14:textId="77777777" w:rsidR="00D226AE" w:rsidRDefault="00D226AE" w:rsidP="00D226AE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Engagement between employers and job seekers using Indeed’s messaging has increased 9% since the native messaging was rolled out in late 2024.</w:t>
      </w:r>
    </w:p>
    <w:p w14:paraId="26C190FE" w14:textId="77777777" w:rsidR="00D226AE" w:rsidRPr="009B60A7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SSE Client for processing chat messages in the Messaging and Career Scout systems.</w:t>
      </w:r>
    </w:p>
    <w:bookmarkEnd w:id="1"/>
    <w:p w14:paraId="6AE421FC" w14:textId="77777777" w:rsidR="00D226AE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an on-call system for mobile engineers based on a Datadog-based monitoring system for our mobile native applications.</w:t>
      </w:r>
    </w:p>
    <w:p w14:paraId="4CF8A5D9" w14:textId="77777777" w:rsidR="00D226AE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~30 engineers in on-call rotation</w:t>
      </w:r>
    </w:p>
    <w:p w14:paraId="79FF65D9" w14:textId="77777777" w:rsidR="00D226AE" w:rsidRPr="006D4EFF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Datadog logging and metrics in the iOS Job Search app.</w:t>
      </w:r>
    </w:p>
    <w:p w14:paraId="55F324E0" w14:textId="77777777" w:rsidR="00D226AE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runbooks and dashboards as resources during on-call events.</w:t>
      </w:r>
    </w:p>
    <w:p w14:paraId="6BDA868E" w14:textId="77777777" w:rsidR="00D226AE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7" w:name="_Hlk204378852"/>
      <w:r>
        <w:rPr>
          <w:rFonts w:ascii="Arial" w:hAnsi="Arial"/>
          <w:color w:val="000000"/>
          <w:sz w:val="18"/>
          <w:szCs w:val="22"/>
          <w:lang w:eastAsia="ar-SA"/>
        </w:rPr>
        <w:t>The average time from when an outage started until the team was notified dropped from &gt;120 minutes to &lt; 5 minutes.</w:t>
      </w:r>
    </w:p>
    <w:bookmarkEnd w:id="7"/>
    <w:p w14:paraId="3968E5FB" w14:textId="77777777" w:rsidR="00D226AE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integration with Indeed’s A/B testing system in the IOS Job Search app, enabling A/B tests of features and improvements.</w:t>
      </w:r>
      <w:bookmarkEnd w:id="2"/>
      <w:bookmarkEnd w:id="3"/>
    </w:p>
    <w:p w14:paraId="084B9359" w14:textId="77777777" w:rsidR="00D226AE" w:rsidRPr="00816B55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816B55">
        <w:rPr>
          <w:rFonts w:ascii="Arial" w:hAnsi="Arial"/>
          <w:color w:val="000000"/>
          <w:sz w:val="18"/>
          <w:szCs w:val="22"/>
          <w:lang w:eastAsia="ar-SA"/>
        </w:rPr>
        <w:t xml:space="preserve">Developed and evangelized GraphQL technology within Indeed. </w:t>
      </w:r>
    </w:p>
    <w:p w14:paraId="5660638B" w14:textId="77777777" w:rsidR="00D226AE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Split a small but important service from our main job search webserver for use as a microservice. </w:t>
      </w:r>
    </w:p>
    <w:p w14:paraId="4AD7BDC3" w14:textId="77777777" w:rsidR="00D226AE" w:rsidRDefault="00D226AE" w:rsidP="00D226A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Service handles several million requests a week that would have otherwise been handled by the main Indeed server, decreasing request latency and memory pressure. Handles 100M+ requests/month with an internal latency average &lt; 100ms, and availability 99.0%</w:t>
      </w:r>
    </w:p>
    <w:p w14:paraId="5197BBC1" w14:textId="77777777" w:rsidR="00D226AE" w:rsidRDefault="00D226AE" w:rsidP="00D226A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Developed high-volume client logging library using Kafka and Avro that can handle tens of millions of logs per day from the </w:t>
      </w:r>
      <w:proofErr w:type="spellStart"/>
      <w:r w:rsidRPr="0071256F">
        <w:rPr>
          <w:rFonts w:ascii="Arial" w:hAnsi="Arial"/>
          <w:color w:val="000000"/>
          <w:sz w:val="18"/>
          <w:szCs w:val="22"/>
          <w:lang w:eastAsia="ar-SA"/>
        </w:rPr>
        <w:t>GlassDoor</w:t>
      </w:r>
      <w:proofErr w:type="spellEnd"/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 native application.</w:t>
      </w:r>
      <w:bookmarkEnd w:id="0"/>
      <w:bookmarkEnd w:id="4"/>
      <w:bookmarkEnd w:id="5"/>
    </w:p>
    <w:p w14:paraId="6BAECB32" w14:textId="77777777" w:rsidR="00A7371E" w:rsidRPr="007A5C2B" w:rsidRDefault="00A7371E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6644E621" w14:textId="5C308039" w:rsidR="00867854" w:rsidRPr="007A5C2B" w:rsidRDefault="00867854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Mozilla, Inc.,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Mountain View, CA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(remote).</w:t>
      </w:r>
    </w:p>
    <w:p w14:paraId="5C12E480" w14:textId="4BB3F52E" w:rsidR="00867854" w:rsidRPr="007A5C2B" w:rsidRDefault="00867854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Technical Lead, Platform QA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April 2014-</w:t>
      </w:r>
      <w:r w:rsidR="002868C6" w:rsidRPr="007A5C2B">
        <w:rPr>
          <w:rFonts w:ascii="Arial" w:hAnsi="Arial" w:cs="Arial"/>
          <w:color w:val="000000"/>
          <w:sz w:val="20"/>
          <w:szCs w:val="20"/>
          <w:lang w:eastAsia="ar-SA"/>
        </w:rPr>
        <w:t>April 2016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08B4437A" w14:textId="77777777" w:rsidR="00867854" w:rsidRPr="007A5C2B" w:rsidRDefault="00867854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59AC8DB9" w14:textId="7750254E" w:rsidR="009A1B71" w:rsidRPr="007A5C2B" w:rsidRDefault="009A1B71" w:rsidP="00853997">
      <w:pPr>
        <w:widowControl/>
        <w:suppressAutoHyphens w:val="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Klink LLC,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Austin, Texas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7F768B6A" w14:textId="77522E85" w:rsidR="009A1B71" w:rsidRPr="007A5C2B" w:rsidRDefault="009A1B71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Mac OS X Programmer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August 2013-</w:t>
      </w:r>
      <w:r w:rsidR="00867854" w:rsidRPr="007A5C2B">
        <w:rPr>
          <w:rFonts w:ascii="Arial" w:hAnsi="Arial" w:cs="Arial"/>
          <w:color w:val="000000"/>
          <w:sz w:val="20"/>
          <w:szCs w:val="20"/>
          <w:lang w:eastAsia="ar-SA"/>
        </w:rPr>
        <w:t>April 2014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1E8D99FA" w14:textId="77777777" w:rsidR="00B6440F" w:rsidRPr="007A5C2B" w:rsidRDefault="00B6440F" w:rsidP="00B6440F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6C7B8F81" w14:textId="77777777" w:rsidR="007A5C2B" w:rsidRPr="007A5C2B" w:rsidRDefault="00BB05F3" w:rsidP="007A5C2B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Use</w:t>
      </w:r>
      <w:r w:rsidR="002930C5" w:rsidRPr="007A5C2B">
        <w:rPr>
          <w:rFonts w:ascii="Arial" w:hAnsi="Arial" w:cs="Arial"/>
          <w:color w:val="000000"/>
          <w:sz w:val="18"/>
          <w:szCs w:val="18"/>
          <w:lang w:eastAsia="ar-SA"/>
        </w:rPr>
        <w:t>d</w:t>
      </w: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 Obje</w:t>
      </w:r>
      <w:r w:rsidR="00230349" w:rsidRPr="007A5C2B">
        <w:rPr>
          <w:rFonts w:ascii="Arial" w:hAnsi="Arial" w:cs="Arial"/>
          <w:color w:val="000000"/>
          <w:sz w:val="18"/>
          <w:szCs w:val="18"/>
          <w:lang w:eastAsia="ar-SA"/>
        </w:rPr>
        <w:t>ctive C,</w:t>
      </w:r>
      <w:r w:rsidR="002B183F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 Python </w:t>
      </w:r>
      <w:r w:rsidR="00230349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and PyObjC </w:t>
      </w:r>
      <w:r w:rsidR="002B183F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to develop </w:t>
      </w: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user interface for cloud syncing application</w:t>
      </w:r>
      <w:r w:rsidR="00B6440F" w:rsidRPr="007A5C2B">
        <w:rPr>
          <w:rFonts w:ascii="Arial" w:hAnsi="Arial" w:cs="Arial"/>
          <w:color w:val="000000"/>
          <w:sz w:val="18"/>
          <w:szCs w:val="18"/>
          <w:lang w:eastAsia="ar-SA"/>
        </w:rPr>
        <w:t>.</w:t>
      </w:r>
    </w:p>
    <w:p w14:paraId="3E400C31" w14:textId="17066C75" w:rsidR="00867854" w:rsidRPr="007A5C2B" w:rsidRDefault="00867854" w:rsidP="007A5C2B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Reduced open bug count by 80%.</w:t>
      </w:r>
    </w:p>
    <w:p w14:paraId="4BC5D483" w14:textId="77777777" w:rsidR="009A1B71" w:rsidRPr="007A5C2B" w:rsidRDefault="009A1B71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446BCAB0" w14:textId="26CF9F5A" w:rsidR="00A71EDF" w:rsidRPr="007A5C2B" w:rsidRDefault="001C5B9B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Spawn Labs</w:t>
      </w:r>
      <w:r w:rsidR="00A71EDF"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,</w:t>
      </w:r>
      <w:r w:rsidR="00A71EDF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Austin, Texas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764B9435" w14:textId="0620FCEA" w:rsidR="00A71EDF" w:rsidRPr="007A5C2B" w:rsidRDefault="00A71ED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lastRenderedPageBreak/>
        <w:t>QA &amp; Release Engineer Manager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September 2012-</w:t>
      </w:r>
      <w:r w:rsidR="009A1B71" w:rsidRPr="007A5C2B">
        <w:rPr>
          <w:rFonts w:ascii="Arial" w:hAnsi="Arial" w:cs="Arial"/>
          <w:color w:val="000000"/>
          <w:sz w:val="20"/>
          <w:szCs w:val="20"/>
          <w:lang w:eastAsia="ar-SA"/>
        </w:rPr>
        <w:t>August 2013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59799CD7" w14:textId="77777777" w:rsidR="00B8531A" w:rsidRPr="007A5C2B" w:rsidRDefault="00B8531A" w:rsidP="00B8531A">
      <w:pPr>
        <w:widowControl/>
        <w:suppressAutoHyphens w:val="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0E2C79BF" w14:textId="3A935FD8" w:rsidR="00CA7302" w:rsidRPr="007A5C2B" w:rsidRDefault="00CA7302" w:rsidP="00B8531A">
      <w:pPr>
        <w:widowControl/>
        <w:suppressAutoHyphens w:val="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Rock Systems,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Durango, Colorado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(remote).</w:t>
      </w:r>
    </w:p>
    <w:p w14:paraId="5B474324" w14:textId="42D0BC35" w:rsidR="00CA7302" w:rsidRPr="007A5C2B" w:rsidRDefault="00CA7302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 xml:space="preserve">Consultant – iOS </w:t>
      </w:r>
      <w:r w:rsidR="00652272"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Development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, </w:t>
      </w:r>
      <w:r w:rsidR="00B14AD3" w:rsidRPr="007A5C2B">
        <w:rPr>
          <w:rFonts w:ascii="Arial" w:hAnsi="Arial" w:cs="Arial"/>
          <w:color w:val="000000"/>
          <w:sz w:val="20"/>
          <w:szCs w:val="20"/>
          <w:lang w:eastAsia="ar-SA"/>
        </w:rPr>
        <w:t>April</w:t>
      </w:r>
      <w:r w:rsidR="00A71EDF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2012-August 2012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4FD99C71" w14:textId="77777777" w:rsidR="00A71EDF" w:rsidRPr="007A5C2B" w:rsidRDefault="00A71ED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652684FE" w14:textId="77777777" w:rsidR="006F1694" w:rsidRPr="007A5C2B" w:rsidRDefault="006F1694" w:rsidP="006F169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Identified and fixed 80+ defects in Airborne Media Group’s Audio Air iOS app (now discontinued), including many crashing defects that would have been triggered within 5 minutes of launch.</w:t>
      </w:r>
    </w:p>
    <w:p w14:paraId="67FBF639" w14:textId="48E9893F" w:rsidR="00D17904" w:rsidRPr="007A5C2B" w:rsidRDefault="00D17904" w:rsidP="00D1790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Version 1.3 shipped in the App Store in September 2012.</w:t>
      </w:r>
    </w:p>
    <w:p w14:paraId="7CD81439" w14:textId="77777777" w:rsidR="001A1E59" w:rsidRPr="007A5C2B" w:rsidRDefault="001A1E59" w:rsidP="001A1E59">
      <w:pPr>
        <w:widowControl/>
        <w:suppressAutoHyphens w:val="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1628BCFE" w14:textId="5CD115D1" w:rsidR="00DD060F" w:rsidRPr="007A5C2B" w:rsidRDefault="00DD060F" w:rsidP="001A1E59">
      <w:pPr>
        <w:widowControl/>
        <w:suppressAutoHyphens w:val="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Coverity Software</w:t>
      </w:r>
      <w:r w:rsidR="005F4506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(now Synopsis)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San Francisco, California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(remote).</w:t>
      </w:r>
    </w:p>
    <w:p w14:paraId="33E70795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 xml:space="preserve">Senior QA Manager and </w:t>
      </w:r>
      <w:r w:rsidR="00B6346E"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QA Architect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July 2008-</w:t>
      </w:r>
      <w:r w:rsidR="00CA7302" w:rsidRPr="007A5C2B">
        <w:rPr>
          <w:rFonts w:ascii="Arial" w:hAnsi="Arial" w:cs="Arial"/>
          <w:color w:val="000000"/>
          <w:sz w:val="20"/>
          <w:szCs w:val="20"/>
          <w:lang w:eastAsia="ar-SA"/>
        </w:rPr>
        <w:t>May 2012</w:t>
      </w:r>
    </w:p>
    <w:p w14:paraId="42431904" w14:textId="77777777" w:rsidR="00D17904" w:rsidRPr="007A5C2B" w:rsidRDefault="00D17904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70A3CB30" w14:textId="5C3EE796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Lombardi Software</w:t>
      </w:r>
      <w:r w:rsidR="00D17366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(now IBM)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Austin, Texas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56B6DE82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QA Manager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May 2006-June 2008</w:t>
      </w:r>
    </w:p>
    <w:p w14:paraId="46E1A4B7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5978CFAE" w14:textId="74475E93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Apple Computer</w:t>
      </w:r>
      <w:r w:rsidR="00C17B11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(now Apple, Inc.)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Cupertino, California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0AC41FD4" w14:textId="0BDBF3C3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Xcode Tools QA &amp; Integration Manager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, </w:t>
      </w:r>
      <w:r w:rsidR="00357558" w:rsidRPr="007A5C2B">
        <w:rPr>
          <w:rFonts w:ascii="Arial" w:hAnsi="Arial" w:cs="Arial"/>
          <w:color w:val="000000"/>
          <w:sz w:val="20"/>
          <w:szCs w:val="20"/>
          <w:lang w:eastAsia="ar-SA"/>
        </w:rPr>
        <w:t>May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2001-April 2006</w:t>
      </w:r>
    </w:p>
    <w:p w14:paraId="6CDEBE0F" w14:textId="77777777" w:rsidR="003515B4" w:rsidRPr="007A5C2B" w:rsidRDefault="003515B4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7B75A819" w14:textId="77777777" w:rsidR="006F1694" w:rsidRPr="007A5C2B" w:rsidRDefault="006F1694" w:rsidP="006F169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bookmarkStart w:id="8" w:name="_Hlk204379408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Managed 3-5 engineers.</w:t>
      </w:r>
    </w:p>
    <w:p w14:paraId="6BBEB4B3" w14:textId="77777777" w:rsidR="006F1694" w:rsidRPr="007A5C2B" w:rsidRDefault="006F1694" w:rsidP="006F169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Developed a system of tracking release manifests for Mac OS X and Xcode releases, reducing accidental inclusion or exclusion of files in final releases to zero for 8 software updates in a row.</w:t>
      </w:r>
    </w:p>
    <w:p w14:paraId="0E272D58" w14:textId="77777777" w:rsidR="006F1694" w:rsidRPr="007A5C2B" w:rsidRDefault="006F1694" w:rsidP="006F169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Worked as internal evangelist for the Xcode Tools group, including working with teams to do work for the Intel transition while the transition was still confidential inside of Apple.</w:t>
      </w:r>
    </w:p>
    <w:p w14:paraId="10033541" w14:textId="77777777" w:rsidR="006F1694" w:rsidRPr="007A5C2B" w:rsidRDefault="006F1694" w:rsidP="006F169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Developed a system to analyze problems and impact of new compilers for three consecutive releases.</w:t>
      </w:r>
    </w:p>
    <w:p w14:paraId="44A576E1" w14:textId="6D22EC1C" w:rsidR="006F1694" w:rsidRPr="007A5C2B" w:rsidRDefault="006F1694" w:rsidP="006F169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Built versions of Mac OS X with new versions of the compiler, </w:t>
      </w:r>
      <w:r w:rsidR="007A5C2B" w:rsidRPr="007A5C2B">
        <w:rPr>
          <w:rFonts w:ascii="Arial" w:hAnsi="Arial" w:cs="Arial"/>
          <w:color w:val="000000"/>
          <w:sz w:val="18"/>
          <w:szCs w:val="18"/>
          <w:lang w:eastAsia="ar-SA"/>
        </w:rPr>
        <w:t>ensuring</w:t>
      </w: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 that installers and installations worked properly.</w:t>
      </w:r>
    </w:p>
    <w:p w14:paraId="7B39C257" w14:textId="77777777" w:rsidR="006F1694" w:rsidRPr="007A5C2B" w:rsidRDefault="006F1694" w:rsidP="006F169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bookmarkStart w:id="9" w:name="_Hlk204379511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Developed an automated build failure diagnosis system that eliminated redundant build failure analysis.</w:t>
      </w:r>
    </w:p>
    <w:bookmarkEnd w:id="9"/>
    <w:p w14:paraId="71E18B86" w14:textId="77777777" w:rsidR="006F1694" w:rsidRPr="007A5C2B" w:rsidRDefault="006F1694" w:rsidP="006F169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Total time to verify a new compiler for a new version of the OS went down from 8 months to 3 months</w:t>
      </w:r>
      <w:bookmarkEnd w:id="8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.</w:t>
      </w:r>
    </w:p>
    <w:p w14:paraId="5B3B193D" w14:textId="77777777" w:rsidR="00853997" w:rsidRPr="007A5C2B" w:rsidRDefault="00853997" w:rsidP="00853997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242E1499" w14:textId="31861CE0" w:rsidR="007614D3" w:rsidRPr="007A5C2B" w:rsidRDefault="007614D3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Red Hat, Inc.</w:t>
      </w:r>
      <w:r w:rsidR="006D4EFF"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/</w:t>
      </w: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Cygnus Solutions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Sunnyvale, California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0F0B9095" w14:textId="33BC01D8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Engineering Manager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November 1997-</w:t>
      </w:r>
      <w:r w:rsidR="00357558" w:rsidRPr="007A5C2B">
        <w:rPr>
          <w:rFonts w:ascii="Arial" w:hAnsi="Arial" w:cs="Arial"/>
          <w:color w:val="000000"/>
          <w:sz w:val="20"/>
          <w:szCs w:val="20"/>
          <w:lang w:eastAsia="ar-SA"/>
        </w:rPr>
        <w:t>May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2001</w:t>
      </w:r>
    </w:p>
    <w:p w14:paraId="06C88886" w14:textId="77777777" w:rsidR="00DD060F" w:rsidRPr="007A5C2B" w:rsidRDefault="00DD060F" w:rsidP="00A7371E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562A39F8" w14:textId="45A48418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Sun Microsystems Laboratories</w:t>
      </w:r>
      <w:r w:rsidR="008B67D9"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(now Oracle Laboratories)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Mountain View, California</w:t>
      </w:r>
      <w:r w:rsidR="006D4EFF" w:rsidRPr="007A5C2B">
        <w:rPr>
          <w:rFonts w:ascii="Arial" w:hAnsi="Arial" w:cs="Arial"/>
          <w:color w:val="000000"/>
          <w:sz w:val="20"/>
          <w:szCs w:val="20"/>
          <w:lang w:eastAsia="ar-SA"/>
        </w:rPr>
        <w:t>.</w:t>
      </w:r>
    </w:p>
    <w:p w14:paraId="49A972DF" w14:textId="2609E3F1" w:rsidR="003515B4" w:rsidRPr="007A5C2B" w:rsidRDefault="00DD060F" w:rsidP="003515B4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Member of Technical Staff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March 1996 to November 1997</w:t>
      </w:r>
    </w:p>
    <w:p w14:paraId="4504255E" w14:textId="77777777" w:rsidR="003515B4" w:rsidRPr="007A5C2B" w:rsidRDefault="003515B4" w:rsidP="003515B4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4C52AF3D" w14:textId="4C245D10" w:rsidR="003515B4" w:rsidRPr="007A5C2B" w:rsidRDefault="003515B4" w:rsidP="003515B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bookmarkStart w:id="10" w:name="_Hlk204378633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Built and developed native features for Mac OS and Windows 32 versions </w:t>
      </w:r>
      <w:proofErr w:type="gramStart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of  </w:t>
      </w:r>
      <w:proofErr w:type="spellStart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Tcl</w:t>
      </w:r>
      <w:proofErr w:type="spellEnd"/>
      <w:proofErr w:type="gramEnd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/Tk.</w:t>
      </w:r>
    </w:p>
    <w:bookmarkEnd w:id="10"/>
    <w:p w14:paraId="0E310F97" w14:textId="77777777" w:rsidR="005E58FB" w:rsidRPr="007A5C2B" w:rsidRDefault="005E58FB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014BECF3" w14:textId="77777777" w:rsidR="00853997" w:rsidRPr="007A5C2B" w:rsidRDefault="00853997" w:rsidP="00853997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Claris Corporation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 xml:space="preserve"> (now Claris International)/</w:t>
      </w:r>
      <w:proofErr w:type="spellStart"/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StyleWare</w:t>
      </w:r>
      <w:proofErr w:type="spellEnd"/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, Inc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. Santa Clara, California/Houston, Texas</w:t>
      </w:r>
    </w:p>
    <w:p w14:paraId="58CDD542" w14:textId="77777777" w:rsidR="00853997" w:rsidRPr="007A5C2B" w:rsidRDefault="00853997" w:rsidP="00853997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i/>
          <w:iCs/>
          <w:color w:val="000000"/>
          <w:sz w:val="20"/>
          <w:szCs w:val="20"/>
          <w:lang w:eastAsia="ar-SA"/>
        </w:rPr>
        <w:t>Software Engineer</w:t>
      </w:r>
      <w:r w:rsidRPr="007A5C2B">
        <w:rPr>
          <w:rFonts w:ascii="Arial" w:hAnsi="Arial" w:cs="Arial"/>
          <w:color w:val="000000"/>
          <w:sz w:val="20"/>
          <w:szCs w:val="20"/>
          <w:lang w:eastAsia="ar-SA"/>
        </w:rPr>
        <w:t>, December 1987-March 1996</w:t>
      </w:r>
    </w:p>
    <w:p w14:paraId="3E813A7C" w14:textId="77777777" w:rsidR="00DD060F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15EAB802" w14:textId="4794A2B6" w:rsidR="003515B4" w:rsidRPr="007A5C2B" w:rsidRDefault="003515B4" w:rsidP="003515B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bookmarkStart w:id="11" w:name="_Hlk204378654"/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FileMaker Pro for Mac and Windows</w:t>
      </w:r>
    </w:p>
    <w:p w14:paraId="07C3B9D9" w14:textId="2C32EE92" w:rsidR="003515B4" w:rsidRPr="007A5C2B" w:rsidRDefault="003515B4" w:rsidP="003515B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>AppleWorks GS for the Apple IIGS.</w:t>
      </w:r>
    </w:p>
    <w:bookmarkEnd w:id="11"/>
    <w:p w14:paraId="25600403" w14:textId="77777777" w:rsidR="003515B4" w:rsidRPr="007A5C2B" w:rsidRDefault="003515B4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3D0C01D3" w14:textId="77777777" w:rsidR="007A5C2B" w:rsidRDefault="007A5C2B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1DA5DB6E" w14:textId="77777777" w:rsidR="007A5C2B" w:rsidRDefault="007A5C2B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5A7DFCEF" w14:textId="10AED173" w:rsidR="00494101" w:rsidRPr="007A5C2B" w:rsidRDefault="00DD060F" w:rsidP="004C213B">
      <w:pPr>
        <w:tabs>
          <w:tab w:val="left" w:pos="-720"/>
        </w:tabs>
        <w:ind w:right="-720"/>
        <w:rPr>
          <w:rFonts w:ascii="Arial" w:hAnsi="Arial" w:cs="Arial"/>
          <w:b/>
          <w:bCs/>
          <w:color w:val="000000"/>
          <w:sz w:val="20"/>
          <w:szCs w:val="20"/>
          <w:lang w:eastAsia="ar-SA"/>
        </w:rPr>
      </w:pPr>
      <w:r w:rsidRPr="007A5C2B">
        <w:rPr>
          <w:rFonts w:ascii="Arial" w:hAnsi="Arial" w:cs="Arial"/>
          <w:b/>
          <w:bCs/>
          <w:color w:val="000000"/>
          <w:sz w:val="20"/>
          <w:szCs w:val="20"/>
          <w:lang w:eastAsia="ar-SA"/>
        </w:rPr>
        <w:t>SKILLS</w:t>
      </w:r>
    </w:p>
    <w:p w14:paraId="4D56B7C5" w14:textId="77777777" w:rsidR="00494101" w:rsidRPr="007A5C2B" w:rsidRDefault="00494101" w:rsidP="004C213B">
      <w:pPr>
        <w:tabs>
          <w:tab w:val="left" w:pos="-720"/>
        </w:tabs>
        <w:ind w:right="-720"/>
        <w:rPr>
          <w:rFonts w:ascii="Arial" w:hAnsi="Arial" w:cs="Arial"/>
          <w:color w:val="000000"/>
          <w:sz w:val="20"/>
          <w:szCs w:val="20"/>
          <w:lang w:eastAsia="ar-SA"/>
        </w:rPr>
      </w:pPr>
    </w:p>
    <w:p w14:paraId="0E07D920" w14:textId="49658556" w:rsidR="00853997" w:rsidRPr="007A5C2B" w:rsidRDefault="0038042C" w:rsidP="00B8531A">
      <w:pPr>
        <w:tabs>
          <w:tab w:val="left" w:pos="-720"/>
        </w:tabs>
        <w:ind w:right="-720"/>
        <w:rPr>
          <w:rFonts w:ascii="Arial" w:hAnsi="Arial" w:cs="Arial"/>
          <w:color w:val="000000"/>
          <w:sz w:val="18"/>
          <w:szCs w:val="18"/>
          <w:lang w:eastAsia="ar-SA"/>
        </w:rPr>
      </w:pPr>
      <w:r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Claude, Codex, </w:t>
      </w:r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Swift, SwiftUI, UIKit  Combine, Xcode, Bash/shell scripting, Java, GraphQL, Apollo Federation, Python, Spring, Spring Boot, Objective C, RESTful APIs, </w:t>
      </w:r>
      <w:proofErr w:type="spellStart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>Javascript</w:t>
      </w:r>
      <w:proofErr w:type="spellEnd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, Soy, HTML, CSS, Django, C, SQL, Perl, </w:t>
      </w:r>
      <w:proofErr w:type="spellStart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>Tcl</w:t>
      </w:r>
      <w:proofErr w:type="spellEnd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, Ruby, Eclipse, MacOS, iOS, Unix, Linux, Windows, Visual Studio, </w:t>
      </w:r>
      <w:proofErr w:type="spellStart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>cvs</w:t>
      </w:r>
      <w:proofErr w:type="spellEnd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, Subversion, Perforce, git, </w:t>
      </w:r>
      <w:proofErr w:type="spellStart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>Bitkeeper</w:t>
      </w:r>
      <w:proofErr w:type="spellEnd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, Mercurial, </w:t>
      </w:r>
      <w:proofErr w:type="spellStart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>gcc</w:t>
      </w:r>
      <w:proofErr w:type="spellEnd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 xml:space="preserve">, Jenkins, VMWare, Cocoa, Bugzilla, JIRA, </w:t>
      </w:r>
      <w:proofErr w:type="spellStart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>yocto</w:t>
      </w:r>
      <w:proofErr w:type="spellEnd"/>
      <w:r w:rsidR="006F1694" w:rsidRPr="007A5C2B">
        <w:rPr>
          <w:rFonts w:ascii="Arial" w:hAnsi="Arial" w:cs="Arial"/>
          <w:color w:val="000000"/>
          <w:sz w:val="18"/>
          <w:szCs w:val="18"/>
          <w:lang w:eastAsia="ar-SA"/>
        </w:rPr>
        <w:t>, repo, vagrant, VirtualBox, Marionette, hobo, Datadog, Terraform, Kubernetes, Avro, Kafka, Docker, make, Subversion, Pascal, Assembly Language, Agile, Kanban, Waterfall</w:t>
      </w:r>
    </w:p>
    <w:sectPr w:rsidR="00853997" w:rsidRPr="007A5C2B" w:rsidSect="00923A8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340D37"/>
    <w:multiLevelType w:val="hybridMultilevel"/>
    <w:tmpl w:val="5BB0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055115">
    <w:abstractNumId w:val="2"/>
  </w:num>
  <w:num w:numId="2" w16cid:durableId="709457711">
    <w:abstractNumId w:val="0"/>
  </w:num>
  <w:num w:numId="3" w16cid:durableId="1262686183">
    <w:abstractNumId w:val="3"/>
  </w:num>
  <w:num w:numId="4" w16cid:durableId="1295717200">
    <w:abstractNumId w:val="5"/>
  </w:num>
  <w:num w:numId="5" w16cid:durableId="201138636">
    <w:abstractNumId w:val="1"/>
  </w:num>
  <w:num w:numId="6" w16cid:durableId="2090229679">
    <w:abstractNumId w:val="4"/>
  </w:num>
  <w:num w:numId="7" w16cid:durableId="803161624">
    <w:abstractNumId w:val="10"/>
  </w:num>
  <w:num w:numId="8" w16cid:durableId="1817146239">
    <w:abstractNumId w:val="7"/>
  </w:num>
  <w:num w:numId="9" w16cid:durableId="1273172658">
    <w:abstractNumId w:val="11"/>
  </w:num>
  <w:num w:numId="10" w16cid:durableId="1564099850">
    <w:abstractNumId w:val="6"/>
  </w:num>
  <w:num w:numId="11" w16cid:durableId="870145023">
    <w:abstractNumId w:val="9"/>
  </w:num>
  <w:num w:numId="12" w16cid:durableId="938220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21"/>
    <w:rsid w:val="000A2367"/>
    <w:rsid w:val="000C514C"/>
    <w:rsid w:val="0014478B"/>
    <w:rsid w:val="001A1E59"/>
    <w:rsid w:val="001B0801"/>
    <w:rsid w:val="001C495F"/>
    <w:rsid w:val="001C5B9B"/>
    <w:rsid w:val="00230349"/>
    <w:rsid w:val="00243E05"/>
    <w:rsid w:val="002564AC"/>
    <w:rsid w:val="002868C6"/>
    <w:rsid w:val="002930C5"/>
    <w:rsid w:val="002B183F"/>
    <w:rsid w:val="0030568B"/>
    <w:rsid w:val="003262C1"/>
    <w:rsid w:val="003307C9"/>
    <w:rsid w:val="00331592"/>
    <w:rsid w:val="00346249"/>
    <w:rsid w:val="003515B4"/>
    <w:rsid w:val="00357558"/>
    <w:rsid w:val="0038042C"/>
    <w:rsid w:val="003E3117"/>
    <w:rsid w:val="0044616E"/>
    <w:rsid w:val="0048675F"/>
    <w:rsid w:val="00494101"/>
    <w:rsid w:val="004C213B"/>
    <w:rsid w:val="00597C6E"/>
    <w:rsid w:val="005B55C6"/>
    <w:rsid w:val="005E58FB"/>
    <w:rsid w:val="005F4506"/>
    <w:rsid w:val="00601079"/>
    <w:rsid w:val="00652272"/>
    <w:rsid w:val="00672767"/>
    <w:rsid w:val="006A4B21"/>
    <w:rsid w:val="006D4EFF"/>
    <w:rsid w:val="006F1694"/>
    <w:rsid w:val="007143B3"/>
    <w:rsid w:val="007614D3"/>
    <w:rsid w:val="007A5C2B"/>
    <w:rsid w:val="007C3799"/>
    <w:rsid w:val="007E2AE7"/>
    <w:rsid w:val="00820571"/>
    <w:rsid w:val="008371FE"/>
    <w:rsid w:val="00853997"/>
    <w:rsid w:val="00867854"/>
    <w:rsid w:val="008B30C3"/>
    <w:rsid w:val="008B67D9"/>
    <w:rsid w:val="008D08E9"/>
    <w:rsid w:val="00923A88"/>
    <w:rsid w:val="009A1B71"/>
    <w:rsid w:val="009F7EA7"/>
    <w:rsid w:val="00A15886"/>
    <w:rsid w:val="00A209B8"/>
    <w:rsid w:val="00A22CC6"/>
    <w:rsid w:val="00A704DF"/>
    <w:rsid w:val="00A71EDF"/>
    <w:rsid w:val="00A7371E"/>
    <w:rsid w:val="00A76110"/>
    <w:rsid w:val="00AA7569"/>
    <w:rsid w:val="00B14AD3"/>
    <w:rsid w:val="00B6346E"/>
    <w:rsid w:val="00B6440F"/>
    <w:rsid w:val="00B8531A"/>
    <w:rsid w:val="00B90F44"/>
    <w:rsid w:val="00BB05F3"/>
    <w:rsid w:val="00BB52C9"/>
    <w:rsid w:val="00C17B11"/>
    <w:rsid w:val="00CA7302"/>
    <w:rsid w:val="00CF3D16"/>
    <w:rsid w:val="00D17366"/>
    <w:rsid w:val="00D17904"/>
    <w:rsid w:val="00D226AE"/>
    <w:rsid w:val="00D45E44"/>
    <w:rsid w:val="00D50991"/>
    <w:rsid w:val="00D83AA3"/>
    <w:rsid w:val="00DD060F"/>
    <w:rsid w:val="00E002C6"/>
    <w:rsid w:val="00E07EB5"/>
    <w:rsid w:val="00E55835"/>
    <w:rsid w:val="00E6541C"/>
    <w:rsid w:val="00EA3768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55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7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ndeed-job-search/id309735670" TargetMode="External"/><Relationship Id="rId5" Type="http://schemas.openxmlformats.org/officeDocument/2006/relationships/hyperlink" Target="mailto:sydpol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797</Words>
  <Characters>4615</Characters>
  <Application>Microsoft Office Word</Application>
  <DocSecurity>0</DocSecurity>
  <Lines>112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8</cp:revision>
  <cp:lastPrinted>2012-07-03T18:36:00Z</cp:lastPrinted>
  <dcterms:created xsi:type="dcterms:W3CDTF">2024-03-13T14:28:00Z</dcterms:created>
  <dcterms:modified xsi:type="dcterms:W3CDTF">2026-05-04T16:24:00Z</dcterms:modified>
</cp:coreProperties>
</file>