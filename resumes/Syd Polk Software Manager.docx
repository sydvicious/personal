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5F75" w14:textId="24F52A47" w:rsidR="007C3799" w:rsidRPr="00D45E44" w:rsidRDefault="006D4EFF" w:rsidP="004C213B">
      <w:pPr>
        <w:tabs>
          <w:tab w:val="left" w:pos="-720"/>
        </w:tabs>
        <w:ind w:right="-720"/>
        <w:jc w:val="center"/>
        <w:rPr>
          <w:rFonts w:ascii="Arial" w:hAnsi="Arial"/>
          <w:b/>
          <w:color w:val="000000"/>
          <w:sz w:val="28"/>
          <w:szCs w:val="32"/>
          <w:lang w:eastAsia="ar-SA"/>
        </w:rPr>
      </w:pPr>
      <w:bookmarkStart w:id="0" w:name="OLE_LINK1"/>
      <w:r>
        <w:rPr>
          <w:rFonts w:ascii="Arial" w:hAnsi="Arial"/>
          <w:b/>
          <w:color w:val="000000"/>
          <w:sz w:val="28"/>
          <w:szCs w:val="32"/>
          <w:lang w:eastAsia="ar-SA"/>
        </w:rPr>
        <w:t>Syd</w:t>
      </w:r>
      <w:r w:rsidR="007C3799" w:rsidRPr="00D45E44">
        <w:rPr>
          <w:rFonts w:ascii="Arial" w:hAnsi="Arial"/>
          <w:b/>
          <w:color w:val="000000"/>
          <w:sz w:val="28"/>
          <w:szCs w:val="32"/>
          <w:lang w:eastAsia="ar-SA"/>
        </w:rPr>
        <w:t xml:space="preserve"> Polk</w:t>
      </w:r>
    </w:p>
    <w:p w14:paraId="61EDB89C" w14:textId="2B773436" w:rsidR="00DD060F" w:rsidRPr="00D45E44" w:rsidRDefault="00DD060F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r w:rsidRPr="00D45E44">
        <w:rPr>
          <w:rFonts w:ascii="Arial" w:hAnsi="Arial"/>
          <w:color w:val="000000"/>
          <w:sz w:val="16"/>
          <w:szCs w:val="20"/>
          <w:lang w:eastAsia="ar-SA"/>
        </w:rPr>
        <w:t>+1 (512) 905-9904</w:t>
      </w:r>
    </w:p>
    <w:p w14:paraId="77D01FD8" w14:textId="75628B03" w:rsidR="00DD060F" w:rsidRDefault="00820571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hyperlink r:id="rId5" w:history="1">
        <w:r w:rsidRPr="00E55835">
          <w:rPr>
            <w:rStyle w:val="Hyperlink"/>
            <w:rFonts w:ascii="Arial" w:hAnsi="Arial"/>
            <w:sz w:val="16"/>
            <w:szCs w:val="20"/>
            <w:lang w:eastAsia="ar-SA"/>
          </w:rPr>
          <w:t>syd@sydpolk.com</w:t>
        </w:r>
      </w:hyperlink>
    </w:p>
    <w:bookmarkEnd w:id="0"/>
    <w:p w14:paraId="171AB95C" w14:textId="77777777" w:rsidR="00D45E44" w:rsidRPr="00D45E44" w:rsidRDefault="00D45E44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</w:p>
    <w:p w14:paraId="1217ED8F" w14:textId="77777777" w:rsidR="00D45E44" w:rsidRDefault="00D45E4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1906D45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SUMMARY</w:t>
      </w:r>
    </w:p>
    <w:p w14:paraId="6CBCB440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5B9D1B4" w14:textId="1A2A2DEC" w:rsidR="00DD060F" w:rsidRPr="00601079" w:rsidRDefault="00DD060F" w:rsidP="00601079">
      <w:pPr>
        <w:tabs>
          <w:tab w:val="left" w:pos="-720"/>
          <w:tab w:val="left" w:pos="36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601079">
        <w:rPr>
          <w:rFonts w:ascii="Arial" w:hAnsi="Arial"/>
          <w:color w:val="000000"/>
          <w:sz w:val="18"/>
          <w:szCs w:val="22"/>
          <w:lang w:eastAsia="ar-SA"/>
        </w:rPr>
        <w:t xml:space="preserve">Seasoned software </w:t>
      </w:r>
      <w:r w:rsidR="00A71EDF" w:rsidRPr="00601079">
        <w:rPr>
          <w:rFonts w:ascii="Arial" w:hAnsi="Arial"/>
          <w:color w:val="000000"/>
          <w:sz w:val="18"/>
          <w:szCs w:val="22"/>
          <w:lang w:eastAsia="ar-SA"/>
        </w:rPr>
        <w:t xml:space="preserve">developer and </w:t>
      </w:r>
      <w:r w:rsidRPr="00601079">
        <w:rPr>
          <w:rFonts w:ascii="Arial" w:hAnsi="Arial"/>
          <w:color w:val="000000"/>
          <w:sz w:val="18"/>
          <w:szCs w:val="22"/>
          <w:lang w:eastAsia="ar-SA"/>
        </w:rPr>
        <w:t xml:space="preserve">manager with experience </w:t>
      </w:r>
      <w:r w:rsidR="00A71EDF" w:rsidRPr="00601079">
        <w:rPr>
          <w:rFonts w:ascii="Arial" w:hAnsi="Arial"/>
          <w:color w:val="000000"/>
          <w:sz w:val="18"/>
          <w:szCs w:val="22"/>
          <w:lang w:eastAsia="ar-SA"/>
        </w:rPr>
        <w:t>in all aspects of software development.</w:t>
      </w:r>
    </w:p>
    <w:p w14:paraId="3F64C55B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7F40908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EDUCATION</w:t>
      </w:r>
    </w:p>
    <w:p w14:paraId="080B2AA3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F6F6191" w14:textId="2193F005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Rice University, Houston, </w:t>
      </w:r>
      <w:r w:rsidR="00601079">
        <w:rPr>
          <w:rFonts w:ascii="Arial" w:hAnsi="Arial"/>
          <w:color w:val="000000"/>
          <w:sz w:val="18"/>
          <w:szCs w:val="22"/>
          <w:lang w:eastAsia="ar-SA"/>
        </w:rPr>
        <w:t>TX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- Bachelor o</w:t>
      </w:r>
      <w:r w:rsidR="0030568B">
        <w:rPr>
          <w:rFonts w:ascii="Arial" w:hAnsi="Arial"/>
          <w:color w:val="000000"/>
          <w:sz w:val="18"/>
          <w:szCs w:val="22"/>
          <w:lang w:eastAsia="ar-SA"/>
        </w:rPr>
        <w:t>f Arts in Computer Science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EFED3E9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7114827C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EMPLOYMENT HISTORY</w:t>
      </w:r>
    </w:p>
    <w:p w14:paraId="30D05C25" w14:textId="77777777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AB3A450" w14:textId="6C63BB95" w:rsidR="002868C6" w:rsidRPr="00D45E44" w:rsidRDefault="002868C6" w:rsidP="002868C6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Indeed, Inc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TX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38B373BE" w14:textId="49204282" w:rsidR="002868C6" w:rsidRPr="00D45E44" w:rsidRDefault="002868C6" w:rsidP="002868C6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Senior Software Engineer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-present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76C2254" w14:textId="77777777" w:rsidR="002868C6" w:rsidRDefault="002868C6" w:rsidP="002868C6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875BB71" w14:textId="77777777" w:rsidR="00525B8F" w:rsidRDefault="00525B8F" w:rsidP="00525B8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" w:name="_Hlk206711627"/>
      <w:bookmarkStart w:id="2" w:name="OLE_LINK2"/>
      <w:r>
        <w:rPr>
          <w:rFonts w:ascii="Arial" w:hAnsi="Arial"/>
          <w:color w:val="000000"/>
          <w:sz w:val="18"/>
          <w:szCs w:val="22"/>
          <w:lang w:eastAsia="ar-SA"/>
        </w:rPr>
        <w:t>Participated in hundreds of onsite interviews for potential candidates to work at Indeed.</w:t>
      </w:r>
    </w:p>
    <w:p w14:paraId="37A4BF62" w14:textId="77777777" w:rsidR="00525B8F" w:rsidRDefault="00525B8F" w:rsidP="00525B8F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464EEA91" w14:textId="77777777" w:rsidR="00525B8F" w:rsidRPr="00A7371E" w:rsidRDefault="00525B8F" w:rsidP="00525B8F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bookmarkStart w:id="3" w:name="OLE_LINK5"/>
      <w:bookmarkStart w:id="4" w:name="OLE_LINK6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Senior Software Engineer, Mobile Applications, April 2022-date.</w:t>
      </w:r>
    </w:p>
    <w:p w14:paraId="5C899FF4" w14:textId="77777777" w:rsidR="00525B8F" w:rsidRPr="00F53F63" w:rsidRDefault="00525B8F" w:rsidP="00525B8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5" w:name="_Hlk204378838"/>
      <w:bookmarkStart w:id="6" w:name="OLE_LINK3"/>
      <w:bookmarkStart w:id="7" w:name="OLE_LINK4"/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features as part of our cross-platform SDK to enable ReactNative integration in </w:t>
      </w:r>
      <w:hyperlink r:id="rId6" w:history="1">
        <w:r w:rsidRPr="002B5C30">
          <w:rPr>
            <w:rStyle w:val="Hyperlink"/>
            <w:rFonts w:ascii="Arial" w:hAnsi="Arial"/>
            <w:sz w:val="18"/>
            <w:szCs w:val="22"/>
            <w:lang w:eastAsia="ar-SA"/>
          </w:rPr>
          <w:t>Indeed’s Job Search app</w:t>
        </w:r>
      </w:hyperlink>
    </w:p>
    <w:p w14:paraId="26CA4755" w14:textId="14657183" w:rsidR="00525B8F" w:rsidRDefault="00C61006" w:rsidP="00525B8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Using Claude code, provided</w:t>
      </w:r>
      <w:r w:rsidR="00525B8F">
        <w:rPr>
          <w:rFonts w:ascii="Arial" w:hAnsi="Arial"/>
          <w:color w:val="000000"/>
          <w:sz w:val="18"/>
          <w:szCs w:val="22"/>
          <w:lang w:eastAsia="ar-SA"/>
        </w:rPr>
        <w:t xml:space="preserve"> navigation to views implemented natively in iOS and Android that can be invoked from ReactNative.</w:t>
      </w:r>
    </w:p>
    <w:p w14:paraId="391F4CBD" w14:textId="77777777" w:rsidR="00525B8F" w:rsidRDefault="00525B8F" w:rsidP="00525B8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user-facing native features using SwiftUI and GraphQL for </w:t>
      </w:r>
      <w:r w:rsidRPr="00F53F63">
        <w:rPr>
          <w:rFonts w:ascii="Arial" w:hAnsi="Arial"/>
          <w:sz w:val="18"/>
          <w:szCs w:val="22"/>
          <w:lang w:eastAsia="ar-SA"/>
        </w:rPr>
        <w:t>Indeed’s Job Search app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00CFC5BB" w14:textId="77777777" w:rsidR="00525B8F" w:rsidRDefault="00525B8F" w:rsidP="00525B8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8" w:name="OLE_LINK9"/>
      <w:r>
        <w:rPr>
          <w:rFonts w:ascii="Arial" w:hAnsi="Arial"/>
          <w:color w:val="000000"/>
          <w:sz w:val="18"/>
          <w:szCs w:val="22"/>
          <w:lang w:eastAsia="ar-SA"/>
        </w:rPr>
        <w:t xml:space="preserve">Fully </w:t>
      </w:r>
      <w:bookmarkEnd w:id="8"/>
      <w:r>
        <w:rPr>
          <w:rFonts w:ascii="Arial" w:hAnsi="Arial"/>
          <w:color w:val="000000"/>
          <w:sz w:val="18"/>
          <w:szCs w:val="22"/>
          <w:lang w:eastAsia="ar-SA"/>
        </w:rPr>
        <w:t>developed interface for fine-grained control of Push Notifications</w:t>
      </w:r>
    </w:p>
    <w:p w14:paraId="3DE14CF5" w14:textId="77777777" w:rsidR="00525B8F" w:rsidRDefault="00525B8F" w:rsidP="00525B8F">
      <w:pPr>
        <w:pStyle w:val="ListParagraph"/>
        <w:numPr>
          <w:ilvl w:val="2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The number of opt outs of all push notifications per day has dropped 30% since Native Push Notification Preferences was rolled out in January 2024.</w:t>
      </w:r>
    </w:p>
    <w:p w14:paraId="07522B6D" w14:textId="77777777" w:rsidR="00525B8F" w:rsidRDefault="00525B8F" w:rsidP="00525B8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feature skeleton and model architecture for Native Messaging and AI-powered Mock Interviews</w:t>
      </w:r>
    </w:p>
    <w:p w14:paraId="76589A0F" w14:textId="77777777" w:rsidR="00525B8F" w:rsidRDefault="00525B8F" w:rsidP="00525B8F">
      <w:pPr>
        <w:pStyle w:val="ListParagraph"/>
        <w:numPr>
          <w:ilvl w:val="2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Engagement between employers and job seekers using Indeed’s messaging has increased 9% since the native messaging was rolled out in late 2024.</w:t>
      </w:r>
    </w:p>
    <w:p w14:paraId="401B2AC2" w14:textId="77777777" w:rsidR="00525B8F" w:rsidRPr="009B60A7" w:rsidRDefault="00525B8F" w:rsidP="00525B8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SSE Client for processing chat messages in the Messaging and Career Scout systems.</w:t>
      </w:r>
    </w:p>
    <w:bookmarkEnd w:id="5"/>
    <w:p w14:paraId="6D44314F" w14:textId="77777777" w:rsidR="00525B8F" w:rsidRDefault="00525B8F" w:rsidP="00525B8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Established an on-call system for mobile engineers based on a Datadog-based monitoring system for our mobile native applications.</w:t>
      </w:r>
    </w:p>
    <w:p w14:paraId="6C24A5EC" w14:textId="77777777" w:rsidR="00525B8F" w:rsidRDefault="00525B8F" w:rsidP="00525B8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~30 engineers in on-call rotation</w:t>
      </w:r>
    </w:p>
    <w:p w14:paraId="54FE4319" w14:textId="77777777" w:rsidR="00525B8F" w:rsidRPr="006D4EFF" w:rsidRDefault="00525B8F" w:rsidP="00525B8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Datadog logging and metrics in the iOS Job Search app.</w:t>
      </w:r>
    </w:p>
    <w:p w14:paraId="3960F35E" w14:textId="77777777" w:rsidR="00525B8F" w:rsidRDefault="00525B8F" w:rsidP="00525B8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runbooks and dashboards as resources during on-call events.</w:t>
      </w:r>
    </w:p>
    <w:p w14:paraId="57653C75" w14:textId="77777777" w:rsidR="00525B8F" w:rsidRDefault="00525B8F" w:rsidP="00525B8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9" w:name="_Hlk204378852"/>
      <w:r>
        <w:rPr>
          <w:rFonts w:ascii="Arial" w:hAnsi="Arial"/>
          <w:color w:val="000000"/>
          <w:sz w:val="18"/>
          <w:szCs w:val="22"/>
          <w:lang w:eastAsia="ar-SA"/>
        </w:rPr>
        <w:t>The average time from when an outage started until the team was notified dropped from &gt;120 minutes to &lt; 5 minutes.</w:t>
      </w:r>
    </w:p>
    <w:bookmarkEnd w:id="9"/>
    <w:p w14:paraId="61CD3024" w14:textId="77777777" w:rsidR="00525B8F" w:rsidRPr="00E6541C" w:rsidRDefault="00525B8F" w:rsidP="00525B8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integration with Indeed’s A/B testing system in the IOS Job Search app, enabling A/B tests of features and improvements.</w:t>
      </w:r>
    </w:p>
    <w:bookmarkEnd w:id="6"/>
    <w:bookmarkEnd w:id="7"/>
    <w:p w14:paraId="17BCB48A" w14:textId="77777777" w:rsidR="00525B8F" w:rsidRDefault="00525B8F" w:rsidP="00525B8F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</w:p>
    <w:p w14:paraId="3D66D558" w14:textId="77777777" w:rsidR="00525B8F" w:rsidRPr="00A7371E" w:rsidRDefault="00525B8F" w:rsidP="00525B8F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Site Reliability Engineer (1 quarter rotation), April-</w:t>
      </w:r>
      <w:proofErr w:type="gramStart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July,</w:t>
      </w:r>
      <w:proofErr w:type="gramEnd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 xml:space="preserve"> 2021.</w:t>
      </w:r>
    </w:p>
    <w:p w14:paraId="2D136830" w14:textId="77777777" w:rsidR="00525B8F" w:rsidRDefault="00525B8F" w:rsidP="00525B8F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C90BD65" w14:textId="77777777" w:rsidR="00525B8F" w:rsidRPr="00A7371E" w:rsidRDefault="00525B8F" w:rsidP="00525B8F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Software Engineer, Job Search Native API – November 2018-April 2022.</w:t>
      </w:r>
    </w:p>
    <w:p w14:paraId="37BEC23B" w14:textId="77777777" w:rsidR="00525B8F" w:rsidRDefault="00525B8F" w:rsidP="00525B8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and evangelized GraphQL technology within Indeed. </w:t>
      </w:r>
    </w:p>
    <w:p w14:paraId="2C2E128C" w14:textId="77777777" w:rsidR="00525B8F" w:rsidRDefault="00525B8F" w:rsidP="00525B8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Split a small but important service from our main job search webserver for use as a microservice. </w:t>
      </w:r>
    </w:p>
    <w:p w14:paraId="7E8A58C7" w14:textId="77777777" w:rsidR="00525B8F" w:rsidRDefault="00525B8F" w:rsidP="00525B8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Service handles several million requests a week that would have otherwise been handled by the main Indeed server, decreasing request latency and memory pressure. Handles 100M+ requests/month with an internal latency average &lt; 100ms, and availability 99.0%</w:t>
      </w:r>
    </w:p>
    <w:p w14:paraId="1C7CB4EB" w14:textId="77777777" w:rsidR="00525B8F" w:rsidRDefault="00525B8F" w:rsidP="00525B8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71256F">
        <w:rPr>
          <w:rFonts w:ascii="Arial" w:hAnsi="Arial"/>
          <w:color w:val="000000"/>
          <w:sz w:val="18"/>
          <w:szCs w:val="22"/>
          <w:lang w:eastAsia="ar-SA"/>
        </w:rPr>
        <w:t xml:space="preserve">Developed high-volume client logging library using Kafka and Avro that can handle tens of millions of logs per day from the </w:t>
      </w:r>
      <w:proofErr w:type="spellStart"/>
      <w:r w:rsidRPr="0071256F">
        <w:rPr>
          <w:rFonts w:ascii="Arial" w:hAnsi="Arial"/>
          <w:color w:val="000000"/>
          <w:sz w:val="18"/>
          <w:szCs w:val="22"/>
          <w:lang w:eastAsia="ar-SA"/>
        </w:rPr>
        <w:t>GlassDoor</w:t>
      </w:r>
      <w:proofErr w:type="spellEnd"/>
      <w:r w:rsidRPr="0071256F">
        <w:rPr>
          <w:rFonts w:ascii="Arial" w:hAnsi="Arial"/>
          <w:color w:val="000000"/>
          <w:sz w:val="18"/>
          <w:szCs w:val="22"/>
          <w:lang w:eastAsia="ar-SA"/>
        </w:rPr>
        <w:t xml:space="preserve"> native application.</w:t>
      </w:r>
      <w:bookmarkEnd w:id="1"/>
      <w:bookmarkEnd w:id="3"/>
      <w:bookmarkEnd w:id="4"/>
    </w:p>
    <w:p w14:paraId="71A7514E" w14:textId="77777777" w:rsidR="00C90598" w:rsidRDefault="00C90598" w:rsidP="00ED66E6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6644E621" w14:textId="1B1E3A17" w:rsidR="00867854" w:rsidRPr="00D45E44" w:rsidRDefault="00867854" w:rsidP="00ED66E6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Mozilla, Inc.,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2DE57629" w14:textId="58DB5DE0" w:rsidR="00C90598" w:rsidRDefault="00867854" w:rsidP="00C90598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0" w:name="OLE_LINK7"/>
      <w:bookmarkStart w:id="11" w:name="OLE_LINK8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Technical Lead, Platform QA</w:t>
      </w:r>
      <w:bookmarkEnd w:id="10"/>
      <w:bookmarkEnd w:id="11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April 2014-</w:t>
      </w:r>
      <w:r w:rsidR="002868C6"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09B41D76" w14:textId="265EDE7B" w:rsidR="00855F2A" w:rsidRDefault="00855F2A" w:rsidP="00855F2A">
      <w:pPr>
        <w:pStyle w:val="ListParagraph"/>
        <w:numPr>
          <w:ilvl w:val="0"/>
          <w:numId w:val="14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automation to test Firefox’s sandbox feature to play video content with Digital Rights Management.</w:t>
      </w:r>
    </w:p>
    <w:p w14:paraId="63F57A5A" w14:textId="74D04C82" w:rsidR="00855F2A" w:rsidRPr="00855F2A" w:rsidRDefault="00855F2A" w:rsidP="00855F2A">
      <w:pPr>
        <w:pStyle w:val="ListParagraph"/>
        <w:numPr>
          <w:ilvl w:val="0"/>
          <w:numId w:val="14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infrastructure to perform automated tests for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FireFox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 OS.</w:t>
      </w:r>
    </w:p>
    <w:p w14:paraId="4CC746F0" w14:textId="77777777" w:rsidR="00C90598" w:rsidRPr="00D45E44" w:rsidRDefault="00C90598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DFB1CF8" w14:textId="77777777" w:rsidR="00525B8F" w:rsidRDefault="00525B8F" w:rsidP="00C37E84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9AC8DB9" w14:textId="16DA40F8" w:rsidR="009A1B71" w:rsidRPr="00D45E44" w:rsidRDefault="009A1B71" w:rsidP="00C37E84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lastRenderedPageBreak/>
        <w:t>Klink</w:t>
      </w:r>
      <w:r w:rsidR="009D4163">
        <w:rPr>
          <w:rFonts w:ascii="Arial" w:hAnsi="Arial"/>
          <w:b/>
          <w:color w:val="000000"/>
          <w:sz w:val="18"/>
          <w:szCs w:val="22"/>
          <w:lang w:eastAsia="ar-SA"/>
        </w:rPr>
        <w:t>,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LLC,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F768B6A" w14:textId="77522E85" w:rsidR="009A1B71" w:rsidRDefault="009A1B71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Mac OS X Programmer,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August 2013-</w:t>
      </w:r>
      <w:r w:rsidR="00867854" w:rsidRPr="00D45E44">
        <w:rPr>
          <w:rFonts w:ascii="Arial" w:hAnsi="Arial"/>
          <w:color w:val="000000"/>
          <w:sz w:val="18"/>
          <w:szCs w:val="22"/>
          <w:lang w:eastAsia="ar-SA"/>
        </w:rPr>
        <w:t>April 2014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098FB6C3" w14:textId="77777777" w:rsidR="00855F2A" w:rsidRPr="00D45E44" w:rsidRDefault="00855F2A" w:rsidP="00855F2A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2" w:name="OLE_LINK11"/>
      <w:bookmarkStart w:id="13" w:name="OLE_LINK12"/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Objective C, Python and </w:t>
      </w:r>
      <w:proofErr w:type="spellStart"/>
      <w:r w:rsidRPr="00D45E44">
        <w:rPr>
          <w:rFonts w:ascii="Arial" w:hAnsi="Arial"/>
          <w:color w:val="000000"/>
          <w:sz w:val="18"/>
          <w:szCs w:val="22"/>
          <w:lang w:eastAsia="ar-SA"/>
        </w:rPr>
        <w:t>PyObjC</w:t>
      </w:r>
      <w:proofErr w:type="spellEnd"/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to develop user interface for cloud syncing application.</w:t>
      </w:r>
    </w:p>
    <w:p w14:paraId="69630957" w14:textId="77777777" w:rsidR="00855F2A" w:rsidRPr="00D45E44" w:rsidRDefault="00855F2A" w:rsidP="00855F2A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Python to implement syncing via RESTful interfaces.</w:t>
      </w:r>
    </w:p>
    <w:p w14:paraId="176A38C8" w14:textId="77777777" w:rsidR="00855F2A" w:rsidRPr="00D45E44" w:rsidRDefault="00855F2A" w:rsidP="00855F2A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Reduced open bug count by 80%.</w:t>
      </w:r>
    </w:p>
    <w:bookmarkEnd w:id="12"/>
    <w:bookmarkEnd w:id="13"/>
    <w:p w14:paraId="4BC5D483" w14:textId="77777777" w:rsidR="009A1B71" w:rsidRPr="00D45E44" w:rsidRDefault="009A1B71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46BCAB0" w14:textId="77E9FD94" w:rsidR="00A71EDF" w:rsidRPr="00D45E44" w:rsidRDefault="001C5B9B" w:rsidP="006566AD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Spawn Labs</w:t>
      </w:r>
      <w:r w:rsidR="00A71EDF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="00A71EDF"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64B9435" w14:textId="25C7DFE8" w:rsidR="00A71EDF" w:rsidRDefault="00A71ED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QA &amp; Release Engineer</w:t>
      </w:r>
      <w:r w:rsidR="00DF1785">
        <w:rPr>
          <w:rFonts w:ascii="Arial" w:hAnsi="Arial"/>
          <w:b/>
          <w:color w:val="000000"/>
          <w:sz w:val="18"/>
          <w:szCs w:val="22"/>
          <w:lang w:eastAsia="ar-SA"/>
        </w:rPr>
        <w:t>ing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Manager,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September 2012-</w:t>
      </w:r>
      <w:r w:rsidR="009A1B71" w:rsidRPr="00D45E44">
        <w:rPr>
          <w:rFonts w:ascii="Arial" w:hAnsi="Arial"/>
          <w:color w:val="000000"/>
          <w:sz w:val="18"/>
          <w:szCs w:val="22"/>
          <w:lang w:eastAsia="ar-SA"/>
        </w:rPr>
        <w:t>August 2013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7CCFA254" w14:textId="4D511329" w:rsidR="00C90598" w:rsidRDefault="00C90598" w:rsidP="00C90598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4" w:name="_Hlk207432246"/>
      <w:r>
        <w:rPr>
          <w:rFonts w:ascii="Arial" w:hAnsi="Arial"/>
          <w:color w:val="000000"/>
          <w:sz w:val="18"/>
          <w:szCs w:val="22"/>
          <w:lang w:eastAsia="ar-SA"/>
        </w:rPr>
        <w:t>Worked with Engineering on CI/CD system for the various pieces of Spawn’s online gaming platform.</w:t>
      </w:r>
    </w:p>
    <w:p w14:paraId="0049C546" w14:textId="5EEDD18E" w:rsidR="00C90598" w:rsidRPr="00C90598" w:rsidRDefault="00C90598" w:rsidP="00C90598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Increased performance of the build of the main kernel 100% by automating application of kernel patches.</w:t>
      </w:r>
    </w:p>
    <w:bookmarkEnd w:id="14"/>
    <w:p w14:paraId="59799CD7" w14:textId="77777777" w:rsidR="00B8531A" w:rsidRDefault="00B8531A" w:rsidP="00B8531A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0E2C79BF" w14:textId="3A935FD8" w:rsidR="00CA7302" w:rsidRPr="00D45E44" w:rsidRDefault="00CA7302" w:rsidP="00B8531A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Rock Systems,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Durango, Colorado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5B474324" w14:textId="42D0BC35" w:rsidR="00CA7302" w:rsidRDefault="00CA7302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Consultant – iOS </w:t>
      </w:r>
      <w:r w:rsidR="00652272" w:rsidRPr="00D45E44">
        <w:rPr>
          <w:rFonts w:ascii="Arial" w:hAnsi="Arial"/>
          <w:b/>
          <w:color w:val="000000"/>
          <w:sz w:val="18"/>
          <w:szCs w:val="22"/>
          <w:lang w:eastAsia="ar-SA"/>
        </w:rPr>
        <w:t>Development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="00B14AD3" w:rsidRPr="00D45E44">
        <w:rPr>
          <w:rFonts w:ascii="Arial" w:hAnsi="Arial"/>
          <w:color w:val="000000"/>
          <w:sz w:val="18"/>
          <w:szCs w:val="22"/>
          <w:lang w:eastAsia="ar-SA"/>
        </w:rPr>
        <w:t>April</w:t>
      </w:r>
      <w:r w:rsidR="00A71ED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2012-August 2012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425F6719" w14:textId="77777777" w:rsidR="00855F2A" w:rsidRPr="00D45E44" w:rsidRDefault="00855F2A" w:rsidP="00855F2A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15" w:name="OLE_LINK15"/>
      <w:bookmarkStart w:id="16" w:name="OLE_LINK16"/>
      <w:r w:rsidRPr="00D45E44">
        <w:rPr>
          <w:rFonts w:ascii="Arial" w:hAnsi="Arial"/>
          <w:color w:val="000000"/>
          <w:sz w:val="18"/>
          <w:szCs w:val="22"/>
          <w:lang w:eastAsia="ar-SA"/>
        </w:rPr>
        <w:t>Identified and fixed 80+ defects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in Airborne Media Group’s Audio Air IOS app (now discontinued)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including many crashing defects that would have been triggered within 5 minutes of launch.</w:t>
      </w:r>
    </w:p>
    <w:p w14:paraId="4B5CCE33" w14:textId="64BD0683" w:rsidR="00855F2A" w:rsidRPr="00855F2A" w:rsidRDefault="00855F2A" w:rsidP="004C213B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Version 1.3 shipped in the App Store in September 2012.</w:t>
      </w:r>
      <w:bookmarkEnd w:id="15"/>
      <w:bookmarkEnd w:id="16"/>
    </w:p>
    <w:p w14:paraId="7CD81439" w14:textId="77777777" w:rsidR="001A1E59" w:rsidRDefault="001A1E59" w:rsidP="001A1E59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628BCFE" w14:textId="5CD115D1" w:rsidR="00DD060F" w:rsidRPr="00D45E44" w:rsidRDefault="00DD060F" w:rsidP="001A1E59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Coverity Software</w:t>
      </w:r>
      <w:r w:rsidR="005F4506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Synopsis)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 Francisco,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33E70795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Senior QA Manager and </w:t>
      </w:r>
      <w:r w:rsidR="00B6346E" w:rsidRPr="00D45E44">
        <w:rPr>
          <w:rFonts w:ascii="Arial" w:hAnsi="Arial"/>
          <w:b/>
          <w:color w:val="000000"/>
          <w:sz w:val="18"/>
          <w:szCs w:val="22"/>
          <w:lang w:eastAsia="ar-SA"/>
        </w:rPr>
        <w:t>QA Architect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July 2008-</w:t>
      </w:r>
      <w:r w:rsidR="00CA7302" w:rsidRPr="00D45E44">
        <w:rPr>
          <w:rFonts w:ascii="Arial" w:hAnsi="Arial"/>
          <w:color w:val="000000"/>
          <w:sz w:val="18"/>
          <w:szCs w:val="22"/>
          <w:lang w:eastAsia="ar-SA"/>
        </w:rPr>
        <w:t>May 2012</w:t>
      </w:r>
    </w:p>
    <w:p w14:paraId="1990D665" w14:textId="7E80AFFA" w:rsidR="008126FA" w:rsidRDefault="008126FA" w:rsidP="006D750D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7" w:name="_Hlk207432536"/>
      <w:r>
        <w:rPr>
          <w:rFonts w:ascii="Arial" w:hAnsi="Arial"/>
          <w:color w:val="000000"/>
          <w:sz w:val="18"/>
          <w:szCs w:val="22"/>
          <w:lang w:eastAsia="ar-SA"/>
        </w:rPr>
        <w:t>Managed 3 onshore and 8 offshore resources.</w:t>
      </w:r>
    </w:p>
    <w:p w14:paraId="720CD2F1" w14:textId="2F27B7C4" w:rsidR="00DF1785" w:rsidRDefault="00DF1785" w:rsidP="00DF178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Trained QA lead</w:t>
      </w:r>
      <w:r w:rsidR="00C61006">
        <w:rPr>
          <w:rFonts w:ascii="Arial" w:hAnsi="Arial"/>
          <w:color w:val="000000"/>
          <w:sz w:val="18"/>
          <w:szCs w:val="22"/>
          <w:lang w:eastAsia="ar-SA"/>
        </w:rPr>
        <w:t>s reporting to me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in developing offshore software team</w:t>
      </w:r>
    </w:p>
    <w:p w14:paraId="73CEBD00" w14:textId="7C25F168" w:rsidR="00DF1785" w:rsidRDefault="00DF1785" w:rsidP="00DF178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Mentored on hiring</w:t>
      </w:r>
    </w:p>
    <w:p w14:paraId="7B2B3497" w14:textId="5C3E0F42" w:rsidR="00DF1785" w:rsidRDefault="00DF1785" w:rsidP="00DF178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Worked with lead to establish roadmap and technical direction</w:t>
      </w:r>
    </w:p>
    <w:p w14:paraId="4548E58F" w14:textId="748C61F7" w:rsidR="00DF1785" w:rsidRPr="00C90598" w:rsidRDefault="00DF1785" w:rsidP="00DF178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Worked with lead on scheduling offshore work.</w:t>
      </w:r>
    </w:p>
    <w:bookmarkEnd w:id="17"/>
    <w:p w14:paraId="42431904" w14:textId="77777777" w:rsidR="00D17904" w:rsidRPr="00D45E44" w:rsidRDefault="00D1790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70A3CB30" w14:textId="5C3EE796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Lombardi Software</w:t>
      </w:r>
      <w:r w:rsidR="00D17366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IBM)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56B6DE82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QA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May 2006-June 2008</w:t>
      </w:r>
    </w:p>
    <w:p w14:paraId="4C225E9E" w14:textId="4D0243B3" w:rsidR="008126FA" w:rsidRDefault="008126FA" w:rsidP="008126FA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8" w:name="_Hlk207432631"/>
      <w:r>
        <w:rPr>
          <w:rFonts w:ascii="Arial" w:hAnsi="Arial"/>
          <w:color w:val="000000"/>
          <w:sz w:val="18"/>
          <w:szCs w:val="22"/>
          <w:lang w:eastAsia="ar-SA"/>
        </w:rPr>
        <w:t xml:space="preserve">Provided test plans and reports for 4 releases of Lombardi’s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TeamWorks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796903D2" w14:textId="271E914B" w:rsidR="008126FA" w:rsidRDefault="008126FA" w:rsidP="008126FA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Oversaw team as it developed test plans and resources for Lombardi’s Saas Blueprint</w:t>
      </w:r>
    </w:p>
    <w:p w14:paraId="7C4A5D0B" w14:textId="5A790C6C" w:rsidR="008126FA" w:rsidRPr="008126FA" w:rsidRDefault="008126FA" w:rsidP="008126FA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dev</w:t>
      </w:r>
      <w:r w:rsidR="001F7F96">
        <w:rPr>
          <w:rFonts w:ascii="Arial" w:hAnsi="Arial"/>
          <w:color w:val="000000"/>
          <w:sz w:val="18"/>
          <w:szCs w:val="22"/>
          <w:lang w:eastAsia="ar-SA"/>
        </w:rPr>
        <w:t>O</w:t>
      </w:r>
      <w:r>
        <w:rPr>
          <w:rFonts w:ascii="Arial" w:hAnsi="Arial"/>
          <w:color w:val="000000"/>
          <w:sz w:val="18"/>
          <w:szCs w:val="22"/>
          <w:lang w:eastAsia="ar-SA"/>
        </w:rPr>
        <w:t>ps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 plan and </w:t>
      </w:r>
      <w:r w:rsidR="001F7F96">
        <w:rPr>
          <w:rFonts w:ascii="Arial" w:hAnsi="Arial"/>
          <w:color w:val="000000"/>
          <w:sz w:val="18"/>
          <w:szCs w:val="22"/>
          <w:lang w:eastAsia="ar-SA"/>
        </w:rPr>
        <w:t>managed 1 DevOps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engineer.</w:t>
      </w:r>
    </w:p>
    <w:p w14:paraId="616001DF" w14:textId="71E828BE" w:rsidR="008126FA" w:rsidRDefault="008126FA" w:rsidP="008126FA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Managed 3 onshore and 15 offshore resources.</w:t>
      </w:r>
    </w:p>
    <w:p w14:paraId="0F4D91C2" w14:textId="55D577E6" w:rsidR="0071666E" w:rsidRPr="0071666E" w:rsidRDefault="0071666E" w:rsidP="0071666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71666E">
        <w:rPr>
          <w:rFonts w:ascii="Arial" w:hAnsi="Arial"/>
          <w:color w:val="000000"/>
          <w:sz w:val="18"/>
          <w:szCs w:val="22"/>
          <w:lang w:eastAsia="ar-SA"/>
        </w:rPr>
        <w:t>Provided critical audits of engineering schedules.</w:t>
      </w:r>
    </w:p>
    <w:p w14:paraId="2DDD6B16" w14:textId="617124E3" w:rsidR="0071666E" w:rsidRPr="0071666E" w:rsidRDefault="0071666E" w:rsidP="0071666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71666E">
        <w:rPr>
          <w:rFonts w:ascii="Arial" w:hAnsi="Arial"/>
          <w:color w:val="000000"/>
          <w:sz w:val="18"/>
          <w:szCs w:val="22"/>
          <w:lang w:eastAsia="ar-SA"/>
        </w:rPr>
        <w:t>Established milestones for tracking progress.</w:t>
      </w:r>
    </w:p>
    <w:p w14:paraId="7D0EC172" w14:textId="2A6D7F1E" w:rsidR="0071666E" w:rsidRPr="008126FA" w:rsidRDefault="0071666E" w:rsidP="0071666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71666E">
        <w:rPr>
          <w:rFonts w:ascii="Arial" w:hAnsi="Arial"/>
          <w:color w:val="000000"/>
          <w:sz w:val="18"/>
          <w:szCs w:val="22"/>
          <w:lang w:eastAsia="ar-SA"/>
        </w:rPr>
        <w:t>Gave critical feedback to engineering manager for areas of concern for scheduling overruns.</w:t>
      </w:r>
    </w:p>
    <w:bookmarkEnd w:id="18"/>
    <w:p w14:paraId="46E1A4B7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978CFAE" w14:textId="74475E93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Apple Computer</w:t>
      </w:r>
      <w:r w:rsidR="00C17B11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Apple, Inc.)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Cupertino,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AC41FD4" w14:textId="1D2E1822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Xcode Tools QA </w:t>
      </w:r>
      <w:r w:rsidR="0071666E">
        <w:rPr>
          <w:rFonts w:ascii="Arial" w:hAnsi="Arial"/>
          <w:b/>
          <w:color w:val="000000"/>
          <w:sz w:val="18"/>
          <w:szCs w:val="22"/>
          <w:lang w:eastAsia="ar-SA"/>
        </w:rPr>
        <w:t xml:space="preserve">Manager 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&amp; Integration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, </w:t>
      </w:r>
      <w:r w:rsidR="00357558" w:rsidRPr="00D45E44">
        <w:rPr>
          <w:rFonts w:ascii="Arial" w:hAnsi="Arial"/>
          <w:color w:val="000000"/>
          <w:sz w:val="18"/>
          <w:szCs w:val="22"/>
          <w:lang w:eastAsia="ar-SA"/>
        </w:rPr>
        <w:t>May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2001-April 2006</w:t>
      </w:r>
    </w:p>
    <w:p w14:paraId="494B9519" w14:textId="14DDD1DB" w:rsidR="008126FA" w:rsidRDefault="008126FA" w:rsidP="008126FA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9" w:name="_Hlk207432875"/>
      <w:r>
        <w:rPr>
          <w:rFonts w:ascii="Arial" w:hAnsi="Arial"/>
          <w:color w:val="000000"/>
          <w:sz w:val="18"/>
          <w:szCs w:val="22"/>
          <w:lang w:eastAsia="ar-SA"/>
        </w:rPr>
        <w:t>Developed a system of tracking release manifests for Mac OS X and Xcode releases, reducing accidental inclusion or exclusion of files in final releases to zero for 8 software updates in a row.</w:t>
      </w:r>
    </w:p>
    <w:p w14:paraId="508F37A8" w14:textId="26DB38DF" w:rsidR="008126FA" w:rsidRDefault="008126FA" w:rsidP="008126FA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Worked as internal evangelist for the Xcode Tools group, including working with teams to do work for the Intel transition </w:t>
      </w:r>
      <w:r w:rsidR="001F7F96">
        <w:rPr>
          <w:rFonts w:ascii="Arial" w:hAnsi="Arial"/>
          <w:color w:val="000000"/>
          <w:sz w:val="18"/>
          <w:szCs w:val="22"/>
          <w:lang w:eastAsia="ar-SA"/>
        </w:rPr>
        <w:t>while the transition was still confidential inside of Apple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629BDF9C" w14:textId="5E5F8AB6" w:rsidR="008126FA" w:rsidRDefault="008126FA" w:rsidP="008126FA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a system to analyze problems and impact of new compilers for three consecutive releases.</w:t>
      </w:r>
    </w:p>
    <w:p w14:paraId="7D08C9CC" w14:textId="67439985" w:rsidR="008126FA" w:rsidRDefault="008126FA" w:rsidP="008126FA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Built versions of Mac OS X with new versions of the compile</w:t>
      </w:r>
      <w:r w:rsidR="001F7F96">
        <w:rPr>
          <w:rFonts w:ascii="Arial" w:hAnsi="Arial"/>
          <w:color w:val="000000"/>
          <w:sz w:val="18"/>
          <w:szCs w:val="22"/>
          <w:lang w:eastAsia="ar-SA"/>
        </w:rPr>
        <w:t>r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19B90AF7" w14:textId="269D38EE" w:rsidR="008126FA" w:rsidRDefault="008126FA" w:rsidP="008126FA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Reduced time to build </w:t>
      </w:r>
      <w:r w:rsidR="001F7F96">
        <w:rPr>
          <w:rFonts w:ascii="Arial" w:hAnsi="Arial"/>
          <w:color w:val="000000"/>
          <w:sz w:val="18"/>
          <w:szCs w:val="22"/>
          <w:lang w:eastAsia="ar-SA"/>
        </w:rPr>
        <w:t>a Mac OS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build with new GCC builds from 5 days to 1</w:t>
      </w:r>
      <w:r w:rsidR="001F7F96">
        <w:rPr>
          <w:rFonts w:ascii="Arial" w:hAnsi="Arial"/>
          <w:color w:val="000000"/>
          <w:sz w:val="18"/>
          <w:szCs w:val="22"/>
          <w:lang w:eastAsia="ar-SA"/>
        </w:rPr>
        <w:t xml:space="preserve"> in the test lab</w:t>
      </w:r>
      <w:r>
        <w:rPr>
          <w:rFonts w:ascii="Arial" w:hAnsi="Arial"/>
          <w:color w:val="000000"/>
          <w:sz w:val="18"/>
          <w:szCs w:val="22"/>
          <w:lang w:eastAsia="ar-SA"/>
        </w:rPr>
        <w:t>, allowing many more new versions of the compiler to be verified.</w:t>
      </w:r>
    </w:p>
    <w:p w14:paraId="1C9AF457" w14:textId="29BCE925" w:rsidR="001F7F96" w:rsidRDefault="001F7F96" w:rsidP="008126FA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an automated build failure diagnosis system that eliminated redundant build failures.</w:t>
      </w:r>
    </w:p>
    <w:p w14:paraId="2DA19746" w14:textId="122D1B58" w:rsidR="001F7F96" w:rsidRDefault="001F7F96" w:rsidP="008126FA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Total time to verify a new compiler for a new version of the OS went down from 8 months to 3 months.</w:t>
      </w:r>
    </w:p>
    <w:p w14:paraId="71FDFC06" w14:textId="379A505E" w:rsidR="0071666E" w:rsidRPr="008126FA" w:rsidRDefault="0071666E" w:rsidP="008126FA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Trained other engineers in the system; they essentially ran the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lst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 verification I participated in.</w:t>
      </w:r>
    </w:p>
    <w:bookmarkEnd w:id="19"/>
    <w:p w14:paraId="7F881AE7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42E1499" w14:textId="71041B9F" w:rsidR="007614D3" w:rsidRPr="00D45E44" w:rsidRDefault="007614D3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Red Hat, Inc.</w:t>
      </w:r>
      <w:r w:rsidR="006D4EFF">
        <w:rPr>
          <w:rFonts w:ascii="Arial" w:hAnsi="Arial"/>
          <w:b/>
          <w:color w:val="000000"/>
          <w:sz w:val="18"/>
          <w:szCs w:val="22"/>
          <w:lang w:eastAsia="ar-SA"/>
        </w:rPr>
        <w:t>/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Cygnus Solutions,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Sunnyvale,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F0B9095" w14:textId="33BC01D8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Engineering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November 1997-</w:t>
      </w:r>
      <w:r w:rsidR="00357558" w:rsidRPr="00D45E44">
        <w:rPr>
          <w:rFonts w:ascii="Arial" w:hAnsi="Arial"/>
          <w:color w:val="000000"/>
          <w:sz w:val="18"/>
          <w:szCs w:val="22"/>
          <w:lang w:eastAsia="ar-SA"/>
        </w:rPr>
        <w:t>May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2001</w:t>
      </w:r>
    </w:p>
    <w:p w14:paraId="1ACD9CFA" w14:textId="18EC9C9E" w:rsidR="008126FA" w:rsidRDefault="008126FA" w:rsidP="008126FA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0" w:name="_Hlk207432981"/>
      <w:r>
        <w:rPr>
          <w:rFonts w:ascii="Arial" w:hAnsi="Arial"/>
          <w:color w:val="000000"/>
          <w:sz w:val="18"/>
          <w:szCs w:val="22"/>
          <w:lang w:eastAsia="ar-SA"/>
        </w:rPr>
        <w:t>Managed Source-Navigator, Cygnus’ IDE which allowed for sophisticated analysis of source code.</w:t>
      </w:r>
    </w:p>
    <w:p w14:paraId="067D322D" w14:textId="4AD548F3" w:rsidR="008126FA" w:rsidRDefault="008126FA" w:rsidP="008126FA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Managed </w:t>
      </w:r>
      <w:r w:rsidR="009B4E3F">
        <w:rPr>
          <w:rFonts w:ascii="Arial" w:hAnsi="Arial"/>
          <w:color w:val="000000"/>
          <w:sz w:val="18"/>
          <w:szCs w:val="22"/>
          <w:lang w:eastAsia="ar-SA"/>
        </w:rPr>
        <w:t>4 remote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software engineers, 1 customer support technician, </w:t>
      </w:r>
      <w:r w:rsidR="009B4E3F">
        <w:rPr>
          <w:rFonts w:ascii="Arial" w:hAnsi="Arial"/>
          <w:color w:val="000000"/>
          <w:sz w:val="18"/>
          <w:szCs w:val="22"/>
          <w:lang w:eastAsia="ar-SA"/>
        </w:rPr>
        <w:t xml:space="preserve">and </w:t>
      </w:r>
      <w:r>
        <w:rPr>
          <w:rFonts w:ascii="Arial" w:hAnsi="Arial"/>
          <w:color w:val="000000"/>
          <w:sz w:val="18"/>
          <w:szCs w:val="22"/>
          <w:lang w:eastAsia="ar-SA"/>
        </w:rPr>
        <w:t>1 technical writer</w:t>
      </w:r>
      <w:r w:rsidR="009B4E3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0FDF6958" w14:textId="29352406" w:rsidR="0071666E" w:rsidRDefault="0071666E" w:rsidP="008126FA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1" w:name="_Hlk207433028"/>
      <w:r>
        <w:rPr>
          <w:rFonts w:ascii="Arial" w:hAnsi="Arial"/>
          <w:color w:val="000000"/>
          <w:sz w:val="18"/>
          <w:szCs w:val="22"/>
          <w:lang w:eastAsia="ar-SA"/>
        </w:rPr>
        <w:t>Mentored, coached, and helped direct reports learn new skills and integrate better in the organization.</w:t>
      </w:r>
    </w:p>
    <w:p w14:paraId="39085C0D" w14:textId="7D03E09D" w:rsidR="0071666E" w:rsidRDefault="0071666E" w:rsidP="008126FA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2" w:name="_Hlk207433124"/>
      <w:r>
        <w:rPr>
          <w:rFonts w:ascii="Arial" w:hAnsi="Arial"/>
          <w:color w:val="000000"/>
          <w:sz w:val="18"/>
          <w:szCs w:val="22"/>
          <w:lang w:eastAsia="ar-SA"/>
        </w:rPr>
        <w:t>Worked with Product and Marketing to define features and requirements, and engineers in design of them.</w:t>
      </w:r>
    </w:p>
    <w:bookmarkEnd w:id="21"/>
    <w:bookmarkEnd w:id="22"/>
    <w:p w14:paraId="502994A2" w14:textId="1893280F" w:rsidR="008126FA" w:rsidRDefault="008126FA" w:rsidP="008126FA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Manage</w:t>
      </w:r>
      <w:r w:rsidR="006566AD">
        <w:rPr>
          <w:rFonts w:ascii="Arial" w:hAnsi="Arial"/>
          <w:color w:val="000000"/>
          <w:sz w:val="18"/>
          <w:szCs w:val="22"/>
          <w:lang w:eastAsia="ar-SA"/>
        </w:rPr>
        <w:t>r GCC and GDB engineers</w:t>
      </w:r>
    </w:p>
    <w:p w14:paraId="3BD62C8F" w14:textId="38F9BA8E" w:rsidR="009B4E3F" w:rsidRDefault="006566AD" w:rsidP="009B4E3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Managed total of 15 remote engineers.</w:t>
      </w:r>
    </w:p>
    <w:p w14:paraId="6610A250" w14:textId="366AAC62" w:rsidR="009B4E3F" w:rsidRDefault="009B4E3F" w:rsidP="009B4E3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Worked with project managers and other engineering managers to allocate engineers to various contracts and products.</w:t>
      </w:r>
    </w:p>
    <w:p w14:paraId="66AF50FA" w14:textId="31C6FC8F" w:rsidR="0071666E" w:rsidRPr="0071666E" w:rsidRDefault="0071666E" w:rsidP="0071666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Mentored, coached, and helped direct reports learn new skills and integrate better in the organization.</w:t>
      </w:r>
    </w:p>
    <w:p w14:paraId="5882399C" w14:textId="2823E3D0" w:rsidR="009B4E3F" w:rsidRPr="009B4E3F" w:rsidRDefault="006566AD" w:rsidP="009B4E3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lastRenderedPageBreak/>
        <w:t>Project manager for two projects, Code Fusion and Gnu Pro</w:t>
      </w:r>
      <w:r w:rsidR="009B4E3F">
        <w:rPr>
          <w:rFonts w:ascii="Arial" w:hAnsi="Arial"/>
          <w:color w:val="000000"/>
          <w:sz w:val="18"/>
          <w:szCs w:val="22"/>
          <w:lang w:eastAsia="ar-SA"/>
        </w:rPr>
        <w:t xml:space="preserve">, involving </w:t>
      </w:r>
      <w:proofErr w:type="gramStart"/>
      <w:r w:rsidR="009B4E3F">
        <w:rPr>
          <w:rFonts w:ascii="Arial" w:hAnsi="Arial"/>
          <w:color w:val="000000"/>
          <w:sz w:val="18"/>
          <w:szCs w:val="22"/>
          <w:lang w:eastAsia="ar-SA"/>
        </w:rPr>
        <w:t>all of</w:t>
      </w:r>
      <w:proofErr w:type="gramEnd"/>
      <w:r w:rsidR="009B4E3F">
        <w:rPr>
          <w:rFonts w:ascii="Arial" w:hAnsi="Arial"/>
          <w:color w:val="000000"/>
          <w:sz w:val="18"/>
          <w:szCs w:val="22"/>
          <w:lang w:eastAsia="ar-SA"/>
        </w:rPr>
        <w:t xml:space="preserve"> the engineering teams in the project.</w:t>
      </w:r>
    </w:p>
    <w:p w14:paraId="40FB0D95" w14:textId="7D47020C" w:rsidR="006566AD" w:rsidRDefault="006566AD" w:rsidP="006566AD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Provided estimates of work, tracked schedules, provided feedback to engineers.</w:t>
      </w:r>
    </w:p>
    <w:p w14:paraId="271B2545" w14:textId="633D35E4" w:rsidR="006566AD" w:rsidRPr="008126FA" w:rsidRDefault="006566AD" w:rsidP="006566AD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new schedules. Projects then shipped within parameters of the new schedule.</w:t>
      </w:r>
    </w:p>
    <w:bookmarkEnd w:id="20"/>
    <w:p w14:paraId="06C88886" w14:textId="77777777" w:rsidR="00DD060F" w:rsidRPr="00D45E44" w:rsidRDefault="00DD060F" w:rsidP="00A7371E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62A39F8" w14:textId="45A48418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Sun Microsystems Laboratories</w:t>
      </w:r>
      <w:r w:rsidR="008B67D9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Oracle Laboratories)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2CFECF43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Member of Technical Staff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March 1996 to November 1997</w:t>
      </w:r>
    </w:p>
    <w:p w14:paraId="0E310F97" w14:textId="77777777" w:rsidR="005E58FB" w:rsidRDefault="005E58FB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D4C26C8" w14:textId="4B601615" w:rsidR="00DD060F" w:rsidRPr="001F7F96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Claris Corporation (now </w:t>
      </w:r>
      <w:r w:rsidR="00AA7569">
        <w:rPr>
          <w:rFonts w:ascii="Arial" w:hAnsi="Arial"/>
          <w:b/>
          <w:color w:val="000000"/>
          <w:sz w:val="18"/>
          <w:szCs w:val="22"/>
          <w:lang w:eastAsia="ar-SA"/>
        </w:rPr>
        <w:t>Claris International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)</w:t>
      </w:r>
      <w:r w:rsidR="001F7F96">
        <w:rPr>
          <w:rFonts w:ascii="Arial" w:hAnsi="Arial"/>
          <w:b/>
          <w:color w:val="000000"/>
          <w:sz w:val="18"/>
          <w:szCs w:val="22"/>
          <w:lang w:eastAsia="ar-SA"/>
        </w:rPr>
        <w:t>/</w:t>
      </w:r>
      <w:proofErr w:type="spellStart"/>
      <w:r w:rsidR="001F7F96">
        <w:rPr>
          <w:rFonts w:ascii="Arial" w:hAnsi="Arial"/>
          <w:b/>
          <w:color w:val="000000"/>
          <w:sz w:val="18"/>
          <w:szCs w:val="22"/>
          <w:lang w:eastAsia="ar-SA"/>
        </w:rPr>
        <w:t>StyleWare</w:t>
      </w:r>
      <w:proofErr w:type="spellEnd"/>
      <w:r w:rsidR="001F7F96">
        <w:rPr>
          <w:rFonts w:ascii="Arial" w:hAnsi="Arial"/>
          <w:b/>
          <w:color w:val="000000"/>
          <w:sz w:val="18"/>
          <w:szCs w:val="22"/>
          <w:lang w:eastAsia="ar-SA"/>
        </w:rPr>
        <w:t>, Inc.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</w:t>
      </w:r>
      <w:r w:rsidRPr="001F7F96">
        <w:rPr>
          <w:rFonts w:ascii="Arial" w:hAnsi="Arial"/>
          <w:bCs/>
          <w:color w:val="000000"/>
          <w:sz w:val="18"/>
          <w:szCs w:val="22"/>
          <w:lang w:eastAsia="ar-SA"/>
        </w:rPr>
        <w:t>Santa Clara, California</w:t>
      </w:r>
      <w:r w:rsidR="001F7F96" w:rsidRPr="001F7F96">
        <w:rPr>
          <w:rFonts w:ascii="Arial" w:hAnsi="Arial"/>
          <w:bCs/>
          <w:color w:val="000000"/>
          <w:sz w:val="18"/>
          <w:szCs w:val="22"/>
          <w:lang w:eastAsia="ar-SA"/>
        </w:rPr>
        <w:t>/Houston, Texas</w:t>
      </w:r>
    </w:p>
    <w:p w14:paraId="3D789063" w14:textId="3090D93B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Software Engineer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, </w:t>
      </w:r>
      <w:r w:rsidR="00494101" w:rsidRPr="00D45E44">
        <w:rPr>
          <w:rFonts w:ascii="Arial" w:hAnsi="Arial"/>
          <w:color w:val="000000"/>
          <w:sz w:val="18"/>
          <w:szCs w:val="22"/>
          <w:lang w:eastAsia="ar-SA"/>
        </w:rPr>
        <w:t>December 1987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-March 1996</w:t>
      </w:r>
    </w:p>
    <w:p w14:paraId="3E813A7C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A7DFCEF" w14:textId="2E5D5370" w:rsidR="00494101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SKILLS</w:t>
      </w:r>
    </w:p>
    <w:p w14:paraId="4D56B7C5" w14:textId="77777777" w:rsidR="00494101" w:rsidRPr="00D45E44" w:rsidRDefault="00494101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3573C3A5" w14:textId="2BCC1EA7" w:rsidR="002B5C30" w:rsidRPr="006D750D" w:rsidRDefault="00525B8F" w:rsidP="006D750D">
      <w:pPr>
        <w:tabs>
          <w:tab w:val="left" w:pos="-720"/>
        </w:tabs>
        <w:ind w:right="-720"/>
        <w:jc w:val="both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color w:val="000000"/>
          <w:sz w:val="18"/>
          <w:szCs w:val="18"/>
          <w:lang w:eastAsia="ar-SA"/>
        </w:rPr>
        <w:t xml:space="preserve">Claude, Codex, </w:t>
      </w:r>
      <w:r w:rsidR="00C37E84">
        <w:rPr>
          <w:rFonts w:ascii="Arial" w:hAnsi="Arial"/>
          <w:color w:val="000000"/>
          <w:sz w:val="18"/>
          <w:szCs w:val="18"/>
          <w:lang w:eastAsia="ar-SA"/>
        </w:rPr>
        <w:t xml:space="preserve">Swift, SwiftUI, UIKit </w:t>
      </w:r>
      <w:r w:rsidR="00951AD3">
        <w:rPr>
          <w:rFonts w:ascii="Arial" w:hAnsi="Arial"/>
          <w:color w:val="000000"/>
          <w:sz w:val="18"/>
          <w:szCs w:val="18"/>
          <w:lang w:eastAsia="ar-SA"/>
        </w:rPr>
        <w:t xml:space="preserve"> Combine,</w:t>
      </w:r>
      <w:r w:rsidR="00C37E84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C37E84" w:rsidRPr="00D45E44">
        <w:rPr>
          <w:rFonts w:ascii="Arial" w:hAnsi="Arial"/>
          <w:color w:val="000000"/>
          <w:sz w:val="18"/>
          <w:szCs w:val="18"/>
          <w:lang w:eastAsia="ar-SA"/>
        </w:rPr>
        <w:t>Xcode</w:t>
      </w:r>
      <w:r w:rsidR="00C37E84">
        <w:rPr>
          <w:rFonts w:ascii="Arial" w:hAnsi="Arial"/>
          <w:color w:val="000000"/>
          <w:sz w:val="18"/>
          <w:szCs w:val="18"/>
          <w:lang w:eastAsia="ar-SA"/>
        </w:rPr>
        <w:t xml:space="preserve">, Bash/shell scripting, </w:t>
      </w:r>
      <w:r w:rsidR="003E3117">
        <w:rPr>
          <w:rFonts w:ascii="Arial" w:hAnsi="Arial"/>
          <w:color w:val="000000"/>
          <w:sz w:val="18"/>
          <w:szCs w:val="18"/>
          <w:lang w:eastAsia="ar-SA"/>
        </w:rPr>
        <w:t xml:space="preserve">Java, </w:t>
      </w:r>
      <w:r w:rsidR="00AA7569">
        <w:rPr>
          <w:rFonts w:ascii="Arial" w:hAnsi="Arial"/>
          <w:color w:val="000000"/>
          <w:sz w:val="18"/>
          <w:szCs w:val="18"/>
          <w:lang w:eastAsia="ar-SA"/>
        </w:rPr>
        <w:t xml:space="preserve">GraphQL, </w:t>
      </w:r>
      <w:r w:rsidR="00C37E84">
        <w:rPr>
          <w:rFonts w:ascii="Arial" w:hAnsi="Arial"/>
          <w:color w:val="000000"/>
          <w:sz w:val="18"/>
          <w:szCs w:val="18"/>
          <w:lang w:eastAsia="ar-SA"/>
        </w:rPr>
        <w:t>Apollo Federation,</w:t>
      </w:r>
      <w:r w:rsidR="00D83AA3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AA7569">
        <w:rPr>
          <w:rFonts w:ascii="Arial" w:hAnsi="Arial"/>
          <w:color w:val="000000"/>
          <w:sz w:val="18"/>
          <w:szCs w:val="18"/>
          <w:lang w:eastAsia="ar-SA"/>
        </w:rPr>
        <w:t>Python, Spring, Spring</w:t>
      </w:r>
      <w:r w:rsidR="003262C1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AA7569">
        <w:rPr>
          <w:rFonts w:ascii="Arial" w:hAnsi="Arial"/>
          <w:color w:val="000000"/>
          <w:sz w:val="18"/>
          <w:szCs w:val="18"/>
          <w:lang w:eastAsia="ar-SA"/>
        </w:rPr>
        <w:t xml:space="preserve">Boot, </w:t>
      </w:r>
      <w:r w:rsidR="00B90F44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Objective C, </w:t>
      </w:r>
      <w:r w:rsidR="003307C9">
        <w:rPr>
          <w:rFonts w:ascii="Arial" w:hAnsi="Arial"/>
          <w:color w:val="000000"/>
          <w:sz w:val="18"/>
          <w:szCs w:val="18"/>
          <w:lang w:eastAsia="ar-SA"/>
        </w:rPr>
        <w:t>RESTful APIs</w:t>
      </w:r>
      <w:r w:rsidR="00B90F44">
        <w:rPr>
          <w:rFonts w:ascii="Arial" w:hAnsi="Arial"/>
          <w:color w:val="000000"/>
          <w:sz w:val="18"/>
          <w:szCs w:val="18"/>
          <w:lang w:eastAsia="ar-SA"/>
        </w:rPr>
        <w:t>,</w:t>
      </w:r>
      <w:r w:rsidR="0030568B">
        <w:rPr>
          <w:rFonts w:ascii="Arial" w:hAnsi="Arial"/>
          <w:color w:val="000000"/>
          <w:sz w:val="18"/>
          <w:szCs w:val="18"/>
          <w:lang w:eastAsia="ar-SA"/>
        </w:rPr>
        <w:t xml:space="preserve"> Soy,</w:t>
      </w:r>
      <w:r w:rsidR="00B90F44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2868C6">
        <w:rPr>
          <w:rFonts w:ascii="Arial" w:hAnsi="Arial"/>
          <w:color w:val="000000"/>
          <w:sz w:val="18"/>
          <w:szCs w:val="18"/>
          <w:lang w:eastAsia="ar-SA"/>
        </w:rPr>
        <w:t xml:space="preserve">HTML, CSS, Django, 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C, </w:t>
      </w:r>
      <w:r w:rsidR="002868C6">
        <w:rPr>
          <w:rFonts w:ascii="Arial" w:hAnsi="Arial"/>
          <w:color w:val="000000"/>
          <w:sz w:val="18"/>
          <w:szCs w:val="18"/>
          <w:lang w:eastAsia="ar-SA"/>
        </w:rPr>
        <w:t>SQL,</w:t>
      </w:r>
      <w:r w:rsidR="00B6440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Perl, Tcl, </w:t>
      </w:r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Ruby, 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>Eclipse,</w:t>
      </w:r>
      <w:r w:rsidR="00B6440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MacOS,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iOS, Unix, Linux, Windows, Visual Studio, cvs, </w:t>
      </w:r>
      <w:r w:rsidR="001C5B9B" w:rsidRPr="00D45E44">
        <w:rPr>
          <w:rFonts w:ascii="Arial" w:hAnsi="Arial"/>
          <w:color w:val="000000"/>
          <w:sz w:val="18"/>
          <w:szCs w:val="18"/>
          <w:lang w:eastAsia="ar-SA"/>
        </w:rPr>
        <w:t>Subversion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Perforce, git, Bitkeeper, </w:t>
      </w:r>
      <w:r w:rsidR="002930C5">
        <w:rPr>
          <w:rFonts w:ascii="Arial" w:hAnsi="Arial"/>
          <w:color w:val="000000"/>
          <w:sz w:val="18"/>
          <w:szCs w:val="18"/>
          <w:lang w:eastAsia="ar-SA"/>
        </w:rPr>
        <w:t xml:space="preserve">Mercurial, 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gcc, </w:t>
      </w:r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>Jenkins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>,</w:t>
      </w:r>
      <w:r w:rsidR="00A704D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VMWare, Bugzilla, JIRA</w:t>
      </w:r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>,</w:t>
      </w:r>
      <w:r w:rsidR="005E58FB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proofErr w:type="spellStart"/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>yocto</w:t>
      </w:r>
      <w:proofErr w:type="spellEnd"/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 w:rsidR="001C5B9B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repo, </w:t>
      </w:r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>vagrant, VirtualBox</w:t>
      </w:r>
      <w:r w:rsidR="002930C5">
        <w:rPr>
          <w:rFonts w:ascii="Arial" w:hAnsi="Arial"/>
          <w:color w:val="000000"/>
          <w:sz w:val="18"/>
          <w:szCs w:val="18"/>
          <w:lang w:eastAsia="ar-SA"/>
        </w:rPr>
        <w:t>, Marionette</w:t>
      </w:r>
      <w:r w:rsidR="002868C6">
        <w:rPr>
          <w:rFonts w:ascii="Arial" w:hAnsi="Arial"/>
          <w:color w:val="000000"/>
          <w:sz w:val="18"/>
          <w:szCs w:val="18"/>
          <w:lang w:eastAsia="ar-SA"/>
        </w:rPr>
        <w:t xml:space="preserve">, hobo, </w:t>
      </w:r>
      <w:r w:rsidR="00AA7569">
        <w:rPr>
          <w:rFonts w:ascii="Arial" w:hAnsi="Arial"/>
          <w:color w:val="000000"/>
          <w:sz w:val="18"/>
          <w:szCs w:val="18"/>
          <w:lang w:eastAsia="ar-SA"/>
        </w:rPr>
        <w:t>Datadog, Terraform</w:t>
      </w:r>
      <w:r w:rsidR="00CF3D16">
        <w:rPr>
          <w:rFonts w:ascii="Arial" w:hAnsi="Arial"/>
          <w:color w:val="000000"/>
          <w:sz w:val="18"/>
          <w:szCs w:val="18"/>
          <w:lang w:eastAsia="ar-SA"/>
        </w:rPr>
        <w:t>, Kubernetes</w:t>
      </w:r>
      <w:r w:rsidR="003E3117">
        <w:rPr>
          <w:rFonts w:ascii="Arial" w:hAnsi="Arial"/>
          <w:color w:val="000000"/>
          <w:sz w:val="18"/>
          <w:szCs w:val="18"/>
          <w:lang w:eastAsia="ar-SA"/>
        </w:rPr>
        <w:t>, Avro, Kafka</w:t>
      </w:r>
      <w:r w:rsidR="00D83AA3">
        <w:rPr>
          <w:rFonts w:ascii="Arial" w:hAnsi="Arial"/>
          <w:color w:val="000000"/>
          <w:sz w:val="18"/>
          <w:szCs w:val="18"/>
          <w:lang w:eastAsia="ar-SA"/>
        </w:rPr>
        <w:t>, Docker</w:t>
      </w:r>
      <w:r w:rsidR="003262C1">
        <w:rPr>
          <w:rFonts w:ascii="Arial" w:hAnsi="Arial"/>
          <w:color w:val="000000"/>
          <w:sz w:val="18"/>
          <w:szCs w:val="18"/>
          <w:lang w:eastAsia="ar-SA"/>
        </w:rPr>
        <w:t>, make</w:t>
      </w:r>
      <w:bookmarkEnd w:id="2"/>
    </w:p>
    <w:sectPr w:rsidR="002B5C30" w:rsidRPr="006D750D" w:rsidSect="008C1A6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EDE0BFE"/>
    <w:multiLevelType w:val="hybridMultilevel"/>
    <w:tmpl w:val="7F405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F8457A"/>
    <w:multiLevelType w:val="hybridMultilevel"/>
    <w:tmpl w:val="39A28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9A50F2"/>
    <w:multiLevelType w:val="hybridMultilevel"/>
    <w:tmpl w:val="3662A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340D37"/>
    <w:multiLevelType w:val="hybridMultilevel"/>
    <w:tmpl w:val="5BB0F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9C4A17"/>
    <w:multiLevelType w:val="hybridMultilevel"/>
    <w:tmpl w:val="89F4C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383393"/>
    <w:multiLevelType w:val="hybridMultilevel"/>
    <w:tmpl w:val="8EF6D69E"/>
    <w:lvl w:ilvl="0" w:tplc="6EDA2C94">
      <w:numFmt w:val="bullet"/>
      <w:lvlText w:val=""/>
      <w:lvlJc w:val="left"/>
      <w:pPr>
        <w:ind w:left="36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583E97"/>
    <w:multiLevelType w:val="hybridMultilevel"/>
    <w:tmpl w:val="CBF2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155EA"/>
    <w:multiLevelType w:val="hybridMultilevel"/>
    <w:tmpl w:val="95789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2651F9"/>
    <w:multiLevelType w:val="hybridMultilevel"/>
    <w:tmpl w:val="3C84F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055115">
    <w:abstractNumId w:val="2"/>
  </w:num>
  <w:num w:numId="2" w16cid:durableId="709457711">
    <w:abstractNumId w:val="0"/>
  </w:num>
  <w:num w:numId="3" w16cid:durableId="1262686183">
    <w:abstractNumId w:val="3"/>
  </w:num>
  <w:num w:numId="4" w16cid:durableId="1295717200">
    <w:abstractNumId w:val="5"/>
  </w:num>
  <w:num w:numId="5" w16cid:durableId="201138636">
    <w:abstractNumId w:val="1"/>
  </w:num>
  <w:num w:numId="6" w16cid:durableId="2090229679">
    <w:abstractNumId w:val="4"/>
  </w:num>
  <w:num w:numId="7" w16cid:durableId="803161624">
    <w:abstractNumId w:val="12"/>
  </w:num>
  <w:num w:numId="8" w16cid:durableId="1817146239">
    <w:abstractNumId w:val="8"/>
  </w:num>
  <w:num w:numId="9" w16cid:durableId="1273172658">
    <w:abstractNumId w:val="13"/>
  </w:num>
  <w:num w:numId="10" w16cid:durableId="1564099850">
    <w:abstractNumId w:val="7"/>
  </w:num>
  <w:num w:numId="11" w16cid:durableId="870145023">
    <w:abstractNumId w:val="10"/>
  </w:num>
  <w:num w:numId="12" w16cid:durableId="938220208">
    <w:abstractNumId w:val="9"/>
  </w:num>
  <w:num w:numId="13" w16cid:durableId="767506096">
    <w:abstractNumId w:val="11"/>
  </w:num>
  <w:num w:numId="14" w16cid:durableId="196284566">
    <w:abstractNumId w:val="6"/>
  </w:num>
  <w:num w:numId="15" w16cid:durableId="9781501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21"/>
    <w:rsid w:val="000A2367"/>
    <w:rsid w:val="000C514C"/>
    <w:rsid w:val="001A11F9"/>
    <w:rsid w:val="001A1E59"/>
    <w:rsid w:val="001C495F"/>
    <w:rsid w:val="001C5B9B"/>
    <w:rsid w:val="001D3048"/>
    <w:rsid w:val="001F7F96"/>
    <w:rsid w:val="00230349"/>
    <w:rsid w:val="00243E05"/>
    <w:rsid w:val="002868C6"/>
    <w:rsid w:val="002930C5"/>
    <w:rsid w:val="002B183F"/>
    <w:rsid w:val="002B5C30"/>
    <w:rsid w:val="0030388F"/>
    <w:rsid w:val="0030568B"/>
    <w:rsid w:val="003262C1"/>
    <w:rsid w:val="003307C9"/>
    <w:rsid w:val="00346249"/>
    <w:rsid w:val="00357558"/>
    <w:rsid w:val="003E3117"/>
    <w:rsid w:val="0048675F"/>
    <w:rsid w:val="00494101"/>
    <w:rsid w:val="004C213B"/>
    <w:rsid w:val="004D649C"/>
    <w:rsid w:val="00504877"/>
    <w:rsid w:val="00525B8F"/>
    <w:rsid w:val="00597C6E"/>
    <w:rsid w:val="005B55C6"/>
    <w:rsid w:val="005E58FB"/>
    <w:rsid w:val="005F4506"/>
    <w:rsid w:val="00601079"/>
    <w:rsid w:val="00652272"/>
    <w:rsid w:val="006566AD"/>
    <w:rsid w:val="00672767"/>
    <w:rsid w:val="006840BA"/>
    <w:rsid w:val="006A4B21"/>
    <w:rsid w:val="006D3534"/>
    <w:rsid w:val="006D4EFF"/>
    <w:rsid w:val="006D750D"/>
    <w:rsid w:val="007143B3"/>
    <w:rsid w:val="0071666E"/>
    <w:rsid w:val="007614D3"/>
    <w:rsid w:val="007C2C1B"/>
    <w:rsid w:val="007C3799"/>
    <w:rsid w:val="007E2AE7"/>
    <w:rsid w:val="008126FA"/>
    <w:rsid w:val="00820571"/>
    <w:rsid w:val="00850DA1"/>
    <w:rsid w:val="00855F2A"/>
    <w:rsid w:val="00867854"/>
    <w:rsid w:val="008A7749"/>
    <w:rsid w:val="008B67D9"/>
    <w:rsid w:val="008C1A6F"/>
    <w:rsid w:val="008D08E9"/>
    <w:rsid w:val="008E6BBF"/>
    <w:rsid w:val="009478B5"/>
    <w:rsid w:val="00951AD3"/>
    <w:rsid w:val="009A1B71"/>
    <w:rsid w:val="009B4E3F"/>
    <w:rsid w:val="009D4163"/>
    <w:rsid w:val="009F4DF6"/>
    <w:rsid w:val="009F7EA7"/>
    <w:rsid w:val="00A15886"/>
    <w:rsid w:val="00A209B8"/>
    <w:rsid w:val="00A22CC6"/>
    <w:rsid w:val="00A704DF"/>
    <w:rsid w:val="00A71EDF"/>
    <w:rsid w:val="00A7371E"/>
    <w:rsid w:val="00A76110"/>
    <w:rsid w:val="00A85A4E"/>
    <w:rsid w:val="00AA7569"/>
    <w:rsid w:val="00B14AD3"/>
    <w:rsid w:val="00B6346E"/>
    <w:rsid w:val="00B6440F"/>
    <w:rsid w:val="00B8531A"/>
    <w:rsid w:val="00B90F44"/>
    <w:rsid w:val="00BB05F3"/>
    <w:rsid w:val="00BB52C9"/>
    <w:rsid w:val="00C17B11"/>
    <w:rsid w:val="00C271F1"/>
    <w:rsid w:val="00C37E84"/>
    <w:rsid w:val="00C61006"/>
    <w:rsid w:val="00C76AD0"/>
    <w:rsid w:val="00C90598"/>
    <w:rsid w:val="00CA7302"/>
    <w:rsid w:val="00CE1FB2"/>
    <w:rsid w:val="00CF3D16"/>
    <w:rsid w:val="00D10CCC"/>
    <w:rsid w:val="00D17366"/>
    <w:rsid w:val="00D17904"/>
    <w:rsid w:val="00D45E44"/>
    <w:rsid w:val="00D83AA3"/>
    <w:rsid w:val="00DB0571"/>
    <w:rsid w:val="00DD060F"/>
    <w:rsid w:val="00DF1785"/>
    <w:rsid w:val="00E002C6"/>
    <w:rsid w:val="00E07EB5"/>
    <w:rsid w:val="00E3002C"/>
    <w:rsid w:val="00E359FA"/>
    <w:rsid w:val="00E55835"/>
    <w:rsid w:val="00E6541C"/>
    <w:rsid w:val="00E86B47"/>
    <w:rsid w:val="00ED66E6"/>
    <w:rsid w:val="00FF2A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E3CF8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6A4B21"/>
    <w:pPr>
      <w:widowControl w:val="0"/>
      <w:suppressAutoHyphens/>
    </w:pPr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E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55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37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indeed-job-search/id309735670" TargetMode="External"/><Relationship Id="rId5" Type="http://schemas.openxmlformats.org/officeDocument/2006/relationships/hyperlink" Target="mailto:sydpol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1143</Words>
  <Characters>6589</Characters>
  <Application>Microsoft Office Word</Application>
  <DocSecurity>0</DocSecurity>
  <Lines>160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Polk</dc:creator>
  <cp:keywords/>
  <cp:lastModifiedBy>Jade Polk</cp:lastModifiedBy>
  <cp:revision>12</cp:revision>
  <cp:lastPrinted>2012-07-03T18:36:00Z</cp:lastPrinted>
  <dcterms:created xsi:type="dcterms:W3CDTF">2025-07-24T12:50:00Z</dcterms:created>
  <dcterms:modified xsi:type="dcterms:W3CDTF">2026-04-29T02:53:00Z</dcterms:modified>
</cp:coreProperties>
</file>